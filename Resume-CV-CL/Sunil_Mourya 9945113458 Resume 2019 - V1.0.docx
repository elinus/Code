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F9DB9" w14:textId="49D99552" w:rsidR="00107356" w:rsidRPr="009A1B01" w:rsidRDefault="001A24CA" w:rsidP="003E4CF6">
      <w:pPr>
        <w:spacing w:before="120" w:after="120" w:line="240" w:lineRule="auto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b/>
          <w:sz w:val="24"/>
          <w:szCs w:val="32"/>
        </w:rPr>
        <w:t>Sunil</w:t>
      </w:r>
      <w:r w:rsidR="002B000D" w:rsidRPr="009A1B01">
        <w:rPr>
          <w:rFonts w:ascii="Arial" w:hAnsi="Arial" w:cs="Arial"/>
          <w:b/>
          <w:sz w:val="24"/>
          <w:szCs w:val="32"/>
        </w:rPr>
        <w:t xml:space="preserve"> </w:t>
      </w:r>
      <w:r>
        <w:rPr>
          <w:rFonts w:ascii="Arial" w:hAnsi="Arial" w:cs="Arial"/>
          <w:b/>
          <w:sz w:val="24"/>
          <w:szCs w:val="32"/>
        </w:rPr>
        <w:t>Mourya</w:t>
      </w:r>
    </w:p>
    <w:p w14:paraId="4F02A2DD" w14:textId="04CAD086" w:rsidR="002B000D" w:rsidRPr="00D71DBE" w:rsidRDefault="00E02974" w:rsidP="00E02974">
      <w:pPr>
        <w:autoSpaceDE w:val="0"/>
        <w:autoSpaceDN w:val="0"/>
        <w:adjustRightInd w:val="0"/>
        <w:spacing w:after="0" w:line="240" w:lineRule="auto"/>
        <w:ind w:left="-108" w:firstLine="108"/>
        <w:rPr>
          <w:rFonts w:ascii="Arial" w:hAnsi="Arial" w:cs="Arial"/>
          <w:sz w:val="20"/>
          <w:szCs w:val="20"/>
        </w:rPr>
      </w:pPr>
      <w:r w:rsidRPr="00D71DBE">
        <w:rPr>
          <w:rFonts w:ascii="Arial" w:hAnsi="Arial" w:cs="Arial"/>
          <w:b/>
          <w:iCs/>
          <w:sz w:val="20"/>
          <w:szCs w:val="20"/>
        </w:rPr>
        <w:t xml:space="preserve">Mobile: </w:t>
      </w:r>
      <w:r w:rsidR="00E6717B" w:rsidRPr="00D71DBE">
        <w:rPr>
          <w:rFonts w:ascii="Arial" w:hAnsi="Arial" w:cs="Arial"/>
          <w:iCs/>
          <w:sz w:val="20"/>
          <w:szCs w:val="20"/>
        </w:rPr>
        <w:t>+91</w:t>
      </w:r>
      <w:r w:rsidR="00DC50A5">
        <w:rPr>
          <w:rFonts w:ascii="Arial" w:hAnsi="Arial" w:cs="Arial"/>
          <w:iCs/>
          <w:sz w:val="20"/>
          <w:szCs w:val="20"/>
        </w:rPr>
        <w:t xml:space="preserve"> – 994 51134 58</w:t>
      </w:r>
      <w:r w:rsidR="00E6717B" w:rsidRPr="00D71DBE">
        <w:rPr>
          <w:rFonts w:ascii="Arial" w:hAnsi="Arial" w:cs="Arial"/>
          <w:iCs/>
          <w:sz w:val="20"/>
          <w:szCs w:val="20"/>
        </w:rPr>
        <w:t xml:space="preserve">                  </w:t>
      </w:r>
      <w:r w:rsidR="009A1B01" w:rsidRPr="00D71DBE">
        <w:rPr>
          <w:rFonts w:ascii="Arial" w:hAnsi="Arial" w:cs="Arial"/>
          <w:iCs/>
          <w:sz w:val="20"/>
          <w:szCs w:val="20"/>
        </w:rPr>
        <w:t xml:space="preserve">                      </w:t>
      </w:r>
      <w:r w:rsidR="00E6717B" w:rsidRPr="00D71DBE">
        <w:rPr>
          <w:rFonts w:ascii="Arial" w:hAnsi="Arial" w:cs="Arial"/>
          <w:iCs/>
          <w:sz w:val="20"/>
          <w:szCs w:val="20"/>
        </w:rPr>
        <w:t xml:space="preserve">  </w:t>
      </w:r>
      <w:r w:rsidR="007E387C">
        <w:rPr>
          <w:rFonts w:ascii="Arial" w:hAnsi="Arial" w:cs="Arial"/>
          <w:iCs/>
          <w:sz w:val="20"/>
          <w:szCs w:val="20"/>
        </w:rPr>
        <w:t xml:space="preserve">                 </w:t>
      </w:r>
      <w:r w:rsidR="00E6717B" w:rsidRPr="00D71DBE">
        <w:rPr>
          <w:rFonts w:ascii="Arial" w:hAnsi="Arial" w:cs="Arial"/>
          <w:iCs/>
          <w:sz w:val="20"/>
          <w:szCs w:val="20"/>
        </w:rPr>
        <w:t xml:space="preserve">               </w:t>
      </w:r>
      <w:r w:rsidR="00202D94">
        <w:rPr>
          <w:rFonts w:ascii="Arial" w:hAnsi="Arial" w:cs="Arial"/>
          <w:iCs/>
          <w:sz w:val="20"/>
          <w:szCs w:val="20"/>
        </w:rPr>
        <w:t xml:space="preserve">       </w:t>
      </w:r>
      <w:r w:rsidRPr="00D71DBE">
        <w:rPr>
          <w:rFonts w:ascii="Arial" w:hAnsi="Arial" w:cs="Arial"/>
          <w:b/>
          <w:iCs/>
          <w:sz w:val="20"/>
          <w:szCs w:val="20"/>
        </w:rPr>
        <w:t>Email ID:</w:t>
      </w:r>
      <w:r w:rsidR="002A184A" w:rsidRPr="00D71DBE">
        <w:rPr>
          <w:rFonts w:ascii="Arial" w:hAnsi="Arial" w:cs="Arial"/>
          <w:b/>
          <w:iCs/>
          <w:sz w:val="20"/>
          <w:szCs w:val="20"/>
        </w:rPr>
        <w:t xml:space="preserve"> </w:t>
      </w:r>
      <w:r w:rsidR="000E163B">
        <w:rPr>
          <w:rFonts w:ascii="Arial" w:hAnsi="Arial" w:cs="Arial"/>
          <w:iCs/>
          <w:sz w:val="20"/>
          <w:szCs w:val="20"/>
        </w:rPr>
        <w:t>ayruomlinus</w:t>
      </w:r>
      <w:r w:rsidR="002B000D" w:rsidRPr="00D71DBE">
        <w:rPr>
          <w:rFonts w:ascii="Arial" w:hAnsi="Arial" w:cs="Arial"/>
          <w:iCs/>
          <w:sz w:val="20"/>
          <w:szCs w:val="20"/>
        </w:rPr>
        <w:t>@</w:t>
      </w:r>
      <w:r w:rsidR="000E163B">
        <w:rPr>
          <w:rFonts w:ascii="Arial" w:hAnsi="Arial" w:cs="Arial"/>
          <w:iCs/>
          <w:sz w:val="20"/>
          <w:szCs w:val="20"/>
        </w:rPr>
        <w:t>gmail</w:t>
      </w:r>
      <w:r w:rsidR="00CC5953" w:rsidRPr="00D71DBE">
        <w:rPr>
          <w:rFonts w:ascii="Arial" w:hAnsi="Arial" w:cs="Arial"/>
          <w:iCs/>
          <w:sz w:val="20"/>
          <w:szCs w:val="20"/>
        </w:rPr>
        <w:t>.com</w:t>
      </w:r>
    </w:p>
    <w:p w14:paraId="43E12665" w14:textId="7E7DC0C8" w:rsidR="00A05B9E" w:rsidRPr="00D71DBE" w:rsidRDefault="00660F61" w:rsidP="00A05B9E">
      <w:pPr>
        <w:shd w:val="clear" w:color="auto" w:fill="D9D9D9"/>
        <w:spacing w:after="0" w:line="100" w:lineRule="atLeast"/>
        <w:jc w:val="both"/>
        <w:rPr>
          <w:rFonts w:ascii="Arial" w:hAnsi="Arial" w:cs="Arial"/>
          <w:b/>
          <w:bCs/>
          <w:i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</w:t>
      </w:r>
      <w:r w:rsidR="006670AB">
        <w:rPr>
          <w:rFonts w:ascii="Arial" w:hAnsi="Arial" w:cs="Arial"/>
          <w:b/>
          <w:sz w:val="20"/>
          <w:szCs w:val="20"/>
        </w:rPr>
        <w:t>MPLOYMENT</w:t>
      </w:r>
      <w:r w:rsidR="00A05B9E" w:rsidRPr="00D71DBE">
        <w:rPr>
          <w:rFonts w:ascii="Arial" w:hAnsi="Arial" w:cs="Arial"/>
          <w:b/>
          <w:sz w:val="20"/>
          <w:szCs w:val="20"/>
        </w:rPr>
        <w:t xml:space="preserve"> (</w:t>
      </w:r>
      <w:r w:rsidR="00D20AD3" w:rsidRPr="00D71DBE">
        <w:rPr>
          <w:rFonts w:ascii="Arial" w:hAnsi="Arial" w:cs="Arial"/>
          <w:b/>
          <w:sz w:val="20"/>
          <w:szCs w:val="20"/>
        </w:rPr>
        <w:t>6+</w:t>
      </w:r>
      <w:r w:rsidR="008114CD" w:rsidRPr="00D71DBE">
        <w:rPr>
          <w:rFonts w:ascii="Arial" w:hAnsi="Arial" w:cs="Arial"/>
          <w:b/>
          <w:sz w:val="20"/>
          <w:szCs w:val="20"/>
        </w:rPr>
        <w:t xml:space="preserve"> Years</w:t>
      </w:r>
      <w:r>
        <w:rPr>
          <w:rFonts w:ascii="Arial" w:hAnsi="Arial" w:cs="Arial"/>
          <w:b/>
          <w:sz w:val="20"/>
          <w:szCs w:val="20"/>
        </w:rPr>
        <w:t xml:space="preserve"> Professional Experience</w:t>
      </w:r>
      <w:r w:rsidR="00A05B9E" w:rsidRPr="00D71DBE">
        <w:rPr>
          <w:rFonts w:ascii="Arial" w:hAnsi="Arial" w:cs="Arial"/>
          <w:b/>
          <w:sz w:val="20"/>
          <w:szCs w:val="20"/>
        </w:rPr>
        <w:t>)</w:t>
      </w:r>
    </w:p>
    <w:p w14:paraId="2F8AB793" w14:textId="286D6295" w:rsidR="00C04728" w:rsidRPr="00D71DBE" w:rsidRDefault="00C04728" w:rsidP="00C04728">
      <w:pPr>
        <w:pStyle w:val="BodyText"/>
        <w:spacing w:after="0" w:line="100" w:lineRule="atLeast"/>
        <w:jc w:val="both"/>
        <w:rPr>
          <w:rFonts w:ascii="Arial" w:hAnsi="Arial" w:cs="Arial"/>
          <w:b/>
          <w:sz w:val="20"/>
          <w:szCs w:val="20"/>
        </w:rPr>
      </w:pPr>
      <w:r w:rsidRPr="00D71DBE">
        <w:rPr>
          <w:rFonts w:ascii="Arial" w:hAnsi="Arial" w:cs="Arial"/>
          <w:b/>
          <w:bCs/>
          <w:sz w:val="20"/>
          <w:szCs w:val="20"/>
        </w:rPr>
        <w:t xml:space="preserve">Organization </w:t>
      </w:r>
      <w:r w:rsidR="002B66B1">
        <w:rPr>
          <w:rFonts w:ascii="Arial" w:hAnsi="Arial" w:cs="Arial"/>
          <w:b/>
          <w:bCs/>
          <w:sz w:val="20"/>
          <w:szCs w:val="20"/>
        </w:rPr>
        <w:t>2</w:t>
      </w:r>
      <w:r w:rsidRPr="00D71DBE">
        <w:rPr>
          <w:rFonts w:ascii="Arial" w:hAnsi="Arial" w:cs="Arial"/>
          <w:b/>
          <w:bCs/>
          <w:sz w:val="20"/>
          <w:szCs w:val="20"/>
        </w:rPr>
        <w:t xml:space="preserve">: </w:t>
      </w:r>
      <w:r w:rsidR="002B66B1">
        <w:rPr>
          <w:rFonts w:ascii="Arial" w:hAnsi="Arial" w:cs="Arial"/>
          <w:bCs/>
          <w:sz w:val="20"/>
          <w:szCs w:val="20"/>
        </w:rPr>
        <w:t xml:space="preserve">Samsung R&amp;D Institute – </w:t>
      </w:r>
      <w:r w:rsidR="0000151C">
        <w:rPr>
          <w:rFonts w:ascii="Arial" w:hAnsi="Arial" w:cs="Arial"/>
          <w:bCs/>
          <w:sz w:val="20"/>
          <w:szCs w:val="20"/>
        </w:rPr>
        <w:t>Bangalore (</w:t>
      </w:r>
      <w:r w:rsidR="002B66B1">
        <w:rPr>
          <w:rFonts w:ascii="Arial" w:hAnsi="Arial" w:cs="Arial"/>
          <w:bCs/>
          <w:sz w:val="20"/>
          <w:szCs w:val="20"/>
        </w:rPr>
        <w:t>SRIB)</w:t>
      </w:r>
      <w:hyperlink r:id="rId8" w:history="1"/>
      <w:r w:rsidRPr="00D71DBE">
        <w:rPr>
          <w:rFonts w:ascii="Arial" w:hAnsi="Arial" w:cs="Arial"/>
          <w:sz w:val="20"/>
          <w:szCs w:val="20"/>
        </w:rPr>
        <w:t>, Bangalore, Karnataka, India</w:t>
      </w:r>
    </w:p>
    <w:p w14:paraId="77B155CB" w14:textId="59AF568B" w:rsidR="00C04728" w:rsidRPr="00D71DBE" w:rsidRDefault="00C04728" w:rsidP="00C04728">
      <w:pPr>
        <w:pStyle w:val="BodyText"/>
        <w:spacing w:after="0" w:line="100" w:lineRule="atLeast"/>
        <w:jc w:val="both"/>
        <w:rPr>
          <w:rStyle w:val="apple-style-span"/>
          <w:rFonts w:ascii="Arial" w:hAnsi="Arial" w:cs="Arial"/>
          <w:b/>
          <w:sz w:val="20"/>
          <w:szCs w:val="20"/>
        </w:rPr>
      </w:pPr>
      <w:r w:rsidRPr="00D71DBE">
        <w:rPr>
          <w:rFonts w:ascii="Arial" w:hAnsi="Arial" w:cs="Arial"/>
          <w:b/>
          <w:sz w:val="20"/>
          <w:szCs w:val="20"/>
        </w:rPr>
        <w:t xml:space="preserve">Designation: </w:t>
      </w:r>
      <w:r w:rsidR="006722D6">
        <w:rPr>
          <w:rFonts w:ascii="Arial" w:hAnsi="Arial" w:cs="Arial"/>
          <w:sz w:val="20"/>
          <w:szCs w:val="20"/>
        </w:rPr>
        <w:t>Senior Lead Engineer</w:t>
      </w:r>
      <w:r w:rsidRPr="00D71DBE">
        <w:rPr>
          <w:rStyle w:val="apple-style-span"/>
          <w:rFonts w:ascii="Arial" w:hAnsi="Arial" w:cs="Arial"/>
          <w:b/>
          <w:sz w:val="20"/>
          <w:szCs w:val="20"/>
        </w:rPr>
        <w:t xml:space="preserve"> </w:t>
      </w:r>
    </w:p>
    <w:p w14:paraId="69355351" w14:textId="0F5FD5F6" w:rsidR="00C04728" w:rsidRDefault="00C04728" w:rsidP="00C04728">
      <w:pPr>
        <w:pStyle w:val="BodyText"/>
        <w:spacing w:after="0" w:line="100" w:lineRule="atLeast"/>
        <w:jc w:val="both"/>
        <w:rPr>
          <w:rStyle w:val="apple-style-span"/>
          <w:rFonts w:ascii="Arial" w:hAnsi="Arial" w:cs="Arial"/>
          <w:bCs/>
          <w:sz w:val="20"/>
          <w:szCs w:val="20"/>
        </w:rPr>
      </w:pPr>
      <w:r w:rsidRPr="00D71DBE">
        <w:rPr>
          <w:rStyle w:val="apple-style-span"/>
          <w:rFonts w:ascii="Arial" w:hAnsi="Arial" w:cs="Arial"/>
          <w:b/>
          <w:bCs/>
          <w:sz w:val="20"/>
          <w:szCs w:val="20"/>
        </w:rPr>
        <w:t xml:space="preserve">Work Tenure: </w:t>
      </w:r>
      <w:r w:rsidR="009B62FF">
        <w:rPr>
          <w:rStyle w:val="apple-style-span"/>
          <w:rFonts w:ascii="Arial" w:hAnsi="Arial" w:cs="Arial"/>
          <w:bCs/>
          <w:sz w:val="20"/>
          <w:szCs w:val="20"/>
        </w:rPr>
        <w:t>August</w:t>
      </w:r>
      <w:r w:rsidR="00264D94" w:rsidRPr="00D71DBE">
        <w:rPr>
          <w:rStyle w:val="apple-style-span"/>
          <w:rFonts w:ascii="Arial" w:hAnsi="Arial" w:cs="Arial"/>
          <w:bCs/>
          <w:sz w:val="20"/>
          <w:szCs w:val="20"/>
        </w:rPr>
        <w:t>,</w:t>
      </w:r>
      <w:r w:rsidRPr="00D71DBE">
        <w:rPr>
          <w:rStyle w:val="apple-style-span"/>
          <w:rFonts w:ascii="Arial" w:hAnsi="Arial" w:cs="Arial"/>
          <w:bCs/>
          <w:sz w:val="20"/>
          <w:szCs w:val="20"/>
        </w:rPr>
        <w:t xml:space="preserve"> 201</w:t>
      </w:r>
      <w:r w:rsidR="009B62FF">
        <w:rPr>
          <w:rStyle w:val="apple-style-span"/>
          <w:rFonts w:ascii="Arial" w:hAnsi="Arial" w:cs="Arial"/>
          <w:bCs/>
          <w:sz w:val="20"/>
          <w:szCs w:val="20"/>
        </w:rPr>
        <w:t>3</w:t>
      </w:r>
      <w:r w:rsidR="00815E6A" w:rsidRPr="00D71DBE">
        <w:rPr>
          <w:rStyle w:val="apple-style-span"/>
          <w:rFonts w:ascii="Arial" w:hAnsi="Arial" w:cs="Arial"/>
          <w:bCs/>
          <w:sz w:val="20"/>
          <w:szCs w:val="20"/>
        </w:rPr>
        <w:t xml:space="preserve"> onwards</w:t>
      </w:r>
    </w:p>
    <w:p w14:paraId="7B7DE675" w14:textId="77777777" w:rsidR="00C451CD" w:rsidRPr="00C451CD" w:rsidRDefault="00C77F79" w:rsidP="002B380E">
      <w:pPr>
        <w:pStyle w:val="BodyText"/>
        <w:numPr>
          <w:ilvl w:val="0"/>
          <w:numId w:val="36"/>
        </w:numPr>
        <w:spacing w:after="0" w:line="100" w:lineRule="atLeast"/>
        <w:jc w:val="both"/>
        <w:rPr>
          <w:rStyle w:val="apple-style-span"/>
          <w:rFonts w:eastAsiaTheme="minorEastAsia"/>
          <w:kern w:val="0"/>
        </w:rPr>
      </w:pPr>
      <w:r>
        <w:rPr>
          <w:rStyle w:val="apple-style-span"/>
          <w:rFonts w:ascii="Arial" w:hAnsi="Arial" w:cs="Arial"/>
          <w:b/>
          <w:bCs/>
          <w:sz w:val="20"/>
          <w:szCs w:val="20"/>
        </w:rPr>
        <w:t xml:space="preserve">System Intelligence: </w:t>
      </w:r>
    </w:p>
    <w:p w14:paraId="66292111" w14:textId="4AA46780" w:rsidR="00E60060" w:rsidRDefault="00D47B4C" w:rsidP="00C451CD">
      <w:pPr>
        <w:pStyle w:val="BodyText"/>
        <w:numPr>
          <w:ilvl w:val="1"/>
          <w:numId w:val="36"/>
        </w:numPr>
        <w:spacing w:after="0" w:line="100" w:lineRule="atLeast"/>
        <w:jc w:val="both"/>
        <w:rPr>
          <w:rFonts w:eastAsiaTheme="minorEastAsia"/>
          <w:kern w:val="0"/>
        </w:rPr>
      </w:pPr>
      <w:r w:rsidRPr="000F3089">
        <w:rPr>
          <w:rFonts w:eastAsiaTheme="minorEastAsia"/>
          <w:kern w:val="0"/>
        </w:rPr>
        <w:t>Developed</w:t>
      </w:r>
      <w:r w:rsidRPr="000F3089">
        <w:rPr>
          <w:rFonts w:eastAsiaTheme="minorEastAsia"/>
          <w:kern w:val="0"/>
        </w:rPr>
        <w:t xml:space="preserve"> Android applications to collate user's behavioral and device usage pattern data.</w:t>
      </w:r>
      <w:r w:rsidR="00C77F79">
        <w:rPr>
          <w:rFonts w:eastAsiaTheme="minorEastAsia"/>
          <w:kern w:val="0"/>
        </w:rPr>
        <w:t xml:space="preserve"> </w:t>
      </w:r>
    </w:p>
    <w:p w14:paraId="61188433" w14:textId="5CF8536F" w:rsidR="00E60060" w:rsidRDefault="00C77F79" w:rsidP="00C451CD">
      <w:pPr>
        <w:pStyle w:val="BodyText"/>
        <w:numPr>
          <w:ilvl w:val="1"/>
          <w:numId w:val="36"/>
        </w:numPr>
        <w:spacing w:after="0" w:line="100" w:lineRule="atLeast"/>
        <w:jc w:val="both"/>
        <w:rPr>
          <w:rFonts w:eastAsiaTheme="minorEastAsia"/>
          <w:kern w:val="0"/>
        </w:rPr>
      </w:pPr>
      <w:r>
        <w:rPr>
          <w:rFonts w:eastAsiaTheme="minorEastAsia"/>
          <w:kern w:val="0"/>
        </w:rPr>
        <w:t>Develo</w:t>
      </w:r>
      <w:r w:rsidR="00E60060">
        <w:rPr>
          <w:rFonts w:eastAsiaTheme="minorEastAsia"/>
          <w:kern w:val="0"/>
        </w:rPr>
        <w:t>ped</w:t>
      </w:r>
      <w:r>
        <w:rPr>
          <w:rFonts w:eastAsiaTheme="minorEastAsia"/>
          <w:kern w:val="0"/>
        </w:rPr>
        <w:t xml:space="preserve"> Android framework to host multiple M</w:t>
      </w:r>
      <w:r w:rsidR="00E60060">
        <w:rPr>
          <w:rFonts w:eastAsiaTheme="minorEastAsia"/>
          <w:kern w:val="0"/>
        </w:rPr>
        <w:t>achine Leaning</w:t>
      </w:r>
      <w:r>
        <w:rPr>
          <w:rFonts w:eastAsiaTheme="minorEastAsia"/>
          <w:kern w:val="0"/>
        </w:rPr>
        <w:t xml:space="preserve"> </w:t>
      </w:r>
      <w:r w:rsidR="000E2A43">
        <w:rPr>
          <w:rFonts w:eastAsiaTheme="minorEastAsia"/>
          <w:kern w:val="0"/>
        </w:rPr>
        <w:t xml:space="preserve">models </w:t>
      </w:r>
      <w:r w:rsidR="000E2A43" w:rsidRPr="000E2A43">
        <w:rPr>
          <w:rFonts w:eastAsiaTheme="minorEastAsia"/>
          <w:b/>
          <w:kern w:val="0"/>
        </w:rPr>
        <w:t>[</w:t>
      </w:r>
      <w:r w:rsidR="008D1C73" w:rsidRPr="000E2A43">
        <w:rPr>
          <w:rFonts w:eastAsiaTheme="minorEastAsia"/>
          <w:b/>
          <w:kern w:val="0"/>
        </w:rPr>
        <w:t>Using C++/C++STL</w:t>
      </w:r>
      <w:r w:rsidR="00542F1B" w:rsidRPr="000E2A43">
        <w:rPr>
          <w:rFonts w:eastAsiaTheme="minorEastAsia"/>
          <w:b/>
          <w:kern w:val="0"/>
        </w:rPr>
        <w:t>/JNI</w:t>
      </w:r>
      <w:r w:rsidR="008D1C73" w:rsidRPr="000E2A43">
        <w:rPr>
          <w:rFonts w:eastAsiaTheme="minorEastAsia"/>
          <w:b/>
          <w:kern w:val="0"/>
        </w:rPr>
        <w:t>]</w:t>
      </w:r>
      <w:r>
        <w:rPr>
          <w:rFonts w:eastAsiaTheme="minorEastAsia"/>
          <w:kern w:val="0"/>
        </w:rPr>
        <w:t xml:space="preserve">. </w:t>
      </w:r>
    </w:p>
    <w:p w14:paraId="7AC2595E" w14:textId="43FC12B2" w:rsidR="002C5B17" w:rsidRPr="00EF0910" w:rsidRDefault="00C77F79" w:rsidP="00EF0910">
      <w:pPr>
        <w:pStyle w:val="BodyText"/>
        <w:numPr>
          <w:ilvl w:val="1"/>
          <w:numId w:val="36"/>
        </w:numPr>
        <w:spacing w:after="0" w:line="100" w:lineRule="atLeast"/>
        <w:jc w:val="both"/>
        <w:rPr>
          <w:rFonts w:eastAsiaTheme="minorEastAsia"/>
          <w:kern w:val="0"/>
        </w:rPr>
      </w:pPr>
      <w:r>
        <w:rPr>
          <w:rFonts w:eastAsiaTheme="minorEastAsia"/>
          <w:kern w:val="0"/>
        </w:rPr>
        <w:t>Develop</w:t>
      </w:r>
      <w:r w:rsidR="00E60060">
        <w:rPr>
          <w:rFonts w:eastAsiaTheme="minorEastAsia"/>
          <w:kern w:val="0"/>
        </w:rPr>
        <w:t>ed</w:t>
      </w:r>
      <w:r>
        <w:rPr>
          <w:rFonts w:eastAsiaTheme="minorEastAsia"/>
          <w:kern w:val="0"/>
        </w:rPr>
        <w:t xml:space="preserve"> Application Prediction</w:t>
      </w:r>
      <w:r w:rsidR="000E2A43">
        <w:rPr>
          <w:rFonts w:eastAsiaTheme="minorEastAsia"/>
          <w:kern w:val="0"/>
        </w:rPr>
        <w:t xml:space="preserve"> Sequence (</w:t>
      </w:r>
      <w:r>
        <w:rPr>
          <w:rFonts w:eastAsiaTheme="minorEastAsia"/>
          <w:kern w:val="0"/>
        </w:rPr>
        <w:t>APS) model using NLTK</w:t>
      </w:r>
      <w:r w:rsidR="008567F0">
        <w:rPr>
          <w:rFonts w:eastAsiaTheme="minorEastAsia"/>
          <w:kern w:val="0"/>
        </w:rPr>
        <w:t xml:space="preserve"> and ported to Android framework</w:t>
      </w:r>
      <w:r>
        <w:rPr>
          <w:rFonts w:eastAsiaTheme="minorEastAsia"/>
          <w:kern w:val="0"/>
        </w:rPr>
        <w:t>.</w:t>
      </w:r>
      <w:r w:rsidR="00037937">
        <w:rPr>
          <w:rFonts w:eastAsiaTheme="minorEastAsia"/>
          <w:kern w:val="0"/>
        </w:rPr>
        <w:t xml:space="preserve"> </w:t>
      </w:r>
      <w:r w:rsidR="005D3C60">
        <w:rPr>
          <w:rFonts w:eastAsiaTheme="minorEastAsia"/>
          <w:kern w:val="0"/>
        </w:rPr>
        <w:t xml:space="preserve">APS will predict next app to be launched from current app. </w:t>
      </w:r>
      <w:r w:rsidR="005D3C60" w:rsidRPr="005D3C60">
        <w:rPr>
          <w:rFonts w:eastAsiaTheme="minorEastAsia"/>
          <w:kern w:val="0"/>
        </w:rPr>
        <w:t>Implement</w:t>
      </w:r>
      <w:r w:rsidR="00175026">
        <w:rPr>
          <w:rFonts w:eastAsiaTheme="minorEastAsia"/>
          <w:kern w:val="0"/>
        </w:rPr>
        <w:t>ed</w:t>
      </w:r>
      <w:r w:rsidR="005D3C60" w:rsidRPr="005D3C60">
        <w:rPr>
          <w:rFonts w:eastAsiaTheme="minorEastAsia"/>
          <w:kern w:val="0"/>
        </w:rPr>
        <w:t xml:space="preserve"> all use cases</w:t>
      </w:r>
      <w:r w:rsidR="00EF0910">
        <w:rPr>
          <w:rFonts w:eastAsiaTheme="minorEastAsia"/>
          <w:kern w:val="0"/>
        </w:rPr>
        <w:t xml:space="preserve"> </w:t>
      </w:r>
      <w:r w:rsidR="00EF0910" w:rsidRPr="000E2A43">
        <w:rPr>
          <w:rFonts w:eastAsiaTheme="minorEastAsia"/>
          <w:b/>
          <w:kern w:val="0"/>
        </w:rPr>
        <w:t>[Using C++/C++STL/JNI]</w:t>
      </w:r>
      <w:r w:rsidR="005D3C60" w:rsidRPr="005D3C60">
        <w:rPr>
          <w:rFonts w:eastAsiaTheme="minorEastAsia"/>
          <w:kern w:val="0"/>
        </w:rPr>
        <w:t>.</w:t>
      </w:r>
      <w:r w:rsidR="002B380E" w:rsidRPr="00EF0910">
        <w:rPr>
          <w:rFonts w:eastAsiaTheme="minorEastAsia"/>
          <w:kern w:val="0"/>
        </w:rPr>
        <w:t xml:space="preserve"> </w:t>
      </w:r>
    </w:p>
    <w:p w14:paraId="0562ABBE" w14:textId="620E34AA" w:rsidR="002B380E" w:rsidRDefault="002B380E" w:rsidP="00C451CD">
      <w:pPr>
        <w:pStyle w:val="BodyText"/>
        <w:numPr>
          <w:ilvl w:val="1"/>
          <w:numId w:val="36"/>
        </w:numPr>
        <w:spacing w:after="0" w:line="100" w:lineRule="atLeast"/>
        <w:jc w:val="both"/>
        <w:rPr>
          <w:rFonts w:eastAsiaTheme="minorEastAsia"/>
          <w:kern w:val="0"/>
        </w:rPr>
      </w:pPr>
      <w:r>
        <w:rPr>
          <w:rFonts w:eastAsiaTheme="minorEastAsia"/>
          <w:kern w:val="0"/>
        </w:rPr>
        <w:t>Develo</w:t>
      </w:r>
      <w:r w:rsidR="002C5B17">
        <w:rPr>
          <w:rFonts w:eastAsiaTheme="minorEastAsia"/>
          <w:kern w:val="0"/>
        </w:rPr>
        <w:t>ped</w:t>
      </w:r>
      <w:r>
        <w:rPr>
          <w:rFonts w:eastAsiaTheme="minorEastAsia"/>
          <w:kern w:val="0"/>
        </w:rPr>
        <w:t xml:space="preserve"> user test profile using Android UI </w:t>
      </w:r>
      <w:r w:rsidR="000E2A43">
        <w:rPr>
          <w:rFonts w:eastAsiaTheme="minorEastAsia"/>
          <w:kern w:val="0"/>
        </w:rPr>
        <w:t>Automator [Android/JAVA(Core)]</w:t>
      </w:r>
      <w:r w:rsidR="00CF259C">
        <w:rPr>
          <w:rFonts w:eastAsiaTheme="minorEastAsia"/>
          <w:kern w:val="0"/>
        </w:rPr>
        <w:t>.</w:t>
      </w:r>
    </w:p>
    <w:p w14:paraId="62B4EAF3" w14:textId="7073585B" w:rsidR="00427ADD" w:rsidRPr="00EB7292" w:rsidRDefault="003E66E1" w:rsidP="00EB7292">
      <w:pPr>
        <w:pStyle w:val="BodyText"/>
        <w:numPr>
          <w:ilvl w:val="0"/>
          <w:numId w:val="36"/>
        </w:numPr>
        <w:spacing w:after="0" w:line="100" w:lineRule="atLeast"/>
        <w:jc w:val="both"/>
        <w:rPr>
          <w:rFonts w:eastAsiaTheme="minorEastAsia"/>
          <w:kern w:val="0"/>
        </w:rPr>
      </w:pPr>
      <w:r w:rsidRPr="003E66E1">
        <w:rPr>
          <w:rFonts w:eastAsiaTheme="minorEastAsia"/>
          <w:kern w:val="0"/>
        </w:rPr>
        <w:t xml:space="preserve">Developed android </w:t>
      </w:r>
      <w:r w:rsidRPr="003E66E1">
        <w:rPr>
          <w:rFonts w:eastAsiaTheme="minorEastAsia"/>
          <w:kern w:val="0"/>
        </w:rPr>
        <w:t>applications which uses custom framework/kernel changes.</w:t>
      </w:r>
      <w:bookmarkStart w:id="0" w:name="_GoBack"/>
      <w:bookmarkEnd w:id="0"/>
      <w:r w:rsidR="00A45A04">
        <w:rPr>
          <w:rFonts w:eastAsiaTheme="minorEastAsia"/>
          <w:kern w:val="0"/>
        </w:rPr>
        <w:t xml:space="preserve"> </w:t>
      </w:r>
      <w:r w:rsidR="006D1491">
        <w:rPr>
          <w:rFonts w:eastAsiaTheme="minorEastAsia"/>
          <w:kern w:val="0"/>
        </w:rPr>
        <w:t xml:space="preserve"> </w:t>
      </w:r>
    </w:p>
    <w:p w14:paraId="39E1E93F" w14:textId="4E1E7D39" w:rsidR="00282813" w:rsidRPr="00282813" w:rsidRDefault="00281B3A" w:rsidP="00282813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Style w:val="apple-style-span"/>
          <w:rFonts w:ascii="Calibri" w:hAnsi="Calibri" w:cs="font305"/>
        </w:rPr>
      </w:pPr>
      <w:r w:rsidRPr="00281B3A">
        <w:rPr>
          <w:rStyle w:val="apple-style-span"/>
          <w:rFonts w:ascii="Arial" w:eastAsia="WenQuanYi Micro Hei" w:hAnsi="Arial" w:cs="Arial"/>
          <w:b/>
          <w:bCs/>
          <w:kern w:val="1"/>
          <w:sz w:val="20"/>
          <w:szCs w:val="20"/>
        </w:rPr>
        <w:t>Commercialization:</w:t>
      </w:r>
      <w:r w:rsidRPr="00C13FF0">
        <w:t xml:space="preserve"> </w:t>
      </w:r>
    </w:p>
    <w:p w14:paraId="0C88A3EA" w14:textId="3189FB6A" w:rsidR="00EB7292" w:rsidRDefault="00281B3A" w:rsidP="00C451CD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Calibri" w:hAnsi="Calibri" w:cs="font305"/>
        </w:rPr>
      </w:pPr>
      <w:r w:rsidRPr="00E60060">
        <w:rPr>
          <w:rFonts w:ascii="Calibri" w:hAnsi="Calibri" w:cs="font305"/>
        </w:rPr>
        <w:t xml:space="preserve">Module owner for Battery Service module. Analyzing </w:t>
      </w:r>
      <w:r w:rsidR="008A77CE" w:rsidRPr="00E60060">
        <w:rPr>
          <w:rFonts w:ascii="Calibri" w:hAnsi="Calibri" w:cs="font305"/>
        </w:rPr>
        <w:t xml:space="preserve">and fixing </w:t>
      </w:r>
      <w:r w:rsidRPr="00E60060">
        <w:rPr>
          <w:rFonts w:ascii="Calibri" w:hAnsi="Calibri" w:cs="font305"/>
        </w:rPr>
        <w:t>CTS</w:t>
      </w:r>
      <w:r w:rsidR="008A77CE" w:rsidRPr="00E60060">
        <w:rPr>
          <w:rFonts w:ascii="Calibri" w:hAnsi="Calibri" w:cs="font305"/>
        </w:rPr>
        <w:t xml:space="preserve"> </w:t>
      </w:r>
      <w:r w:rsidRPr="00E60060">
        <w:rPr>
          <w:rFonts w:ascii="Calibri" w:hAnsi="Calibri" w:cs="font305"/>
        </w:rPr>
        <w:t xml:space="preserve">issues. </w:t>
      </w:r>
    </w:p>
    <w:p w14:paraId="3B1AB03B" w14:textId="77777777" w:rsidR="00EB7292" w:rsidRDefault="00281B3A" w:rsidP="00C451CD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Calibri" w:hAnsi="Calibri" w:cs="font305"/>
        </w:rPr>
      </w:pPr>
      <w:r w:rsidRPr="00E60060">
        <w:rPr>
          <w:rFonts w:ascii="Calibri" w:hAnsi="Calibri" w:cs="font305"/>
        </w:rPr>
        <w:t xml:space="preserve">Memory and performance profiling for System Framework module like Booting. </w:t>
      </w:r>
    </w:p>
    <w:p w14:paraId="6A72D87C" w14:textId="77777777" w:rsidR="00EB7292" w:rsidRDefault="00281B3A" w:rsidP="00C451CD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Calibri" w:hAnsi="Calibri" w:cs="font305"/>
        </w:rPr>
      </w:pPr>
      <w:r w:rsidRPr="00E60060">
        <w:rPr>
          <w:rFonts w:ascii="Calibri" w:hAnsi="Calibri" w:cs="font305"/>
        </w:rPr>
        <w:t>Support for system framework stability issues. Given onsite support to the team from South Korea.</w:t>
      </w:r>
      <w:r w:rsidR="00927F35" w:rsidRPr="00E60060">
        <w:rPr>
          <w:rFonts w:ascii="Calibri" w:hAnsi="Calibri" w:cs="font305"/>
        </w:rPr>
        <w:t xml:space="preserve"> </w:t>
      </w:r>
    </w:p>
    <w:p w14:paraId="6B67A390" w14:textId="34318BD6" w:rsidR="00281B3A" w:rsidRPr="00E60060" w:rsidRDefault="00EB7292" w:rsidP="00C451CD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rFonts w:ascii="Calibri" w:hAnsi="Calibri" w:cs="font305"/>
        </w:rPr>
      </w:pPr>
      <w:r>
        <w:rPr>
          <w:rFonts w:ascii="Calibri" w:hAnsi="Calibri" w:cs="font305"/>
        </w:rPr>
        <w:t>Developed t</w:t>
      </w:r>
      <w:r w:rsidR="00927F35" w:rsidRPr="00E60060">
        <w:rPr>
          <w:rFonts w:ascii="Calibri" w:hAnsi="Calibri" w:cs="font305"/>
        </w:rPr>
        <w:t>ool for automation of Bring-Up checklist.</w:t>
      </w:r>
    </w:p>
    <w:p w14:paraId="7520019C" w14:textId="60C0BDD9" w:rsidR="00281B3A" w:rsidRPr="00DC0D45" w:rsidRDefault="00EB7292" w:rsidP="00C451CD">
      <w:pPr>
        <w:pStyle w:val="BodyText"/>
        <w:numPr>
          <w:ilvl w:val="1"/>
          <w:numId w:val="36"/>
        </w:numPr>
        <w:spacing w:after="0" w:line="100" w:lineRule="atLeast"/>
        <w:jc w:val="both"/>
        <w:rPr>
          <w:rFonts w:ascii="Arial" w:eastAsiaTheme="minorEastAsia" w:hAnsi="Arial" w:cs="Arial"/>
          <w:kern w:val="0"/>
          <w:sz w:val="20"/>
          <w:szCs w:val="20"/>
        </w:rPr>
      </w:pPr>
      <w:r>
        <w:t>Developed feature</w:t>
      </w:r>
      <w:r w:rsidR="00DC0D45">
        <w:t xml:space="preserve"> for capturing Reset Reason logs and Input Framework parameters in case of device hang and upload it to Samsung server. </w:t>
      </w:r>
    </w:p>
    <w:p w14:paraId="256D7433" w14:textId="28D6595F" w:rsidR="00DB7A1B" w:rsidRPr="00282813" w:rsidRDefault="00EB7292" w:rsidP="00C451CD">
      <w:pPr>
        <w:pStyle w:val="ListParagraph"/>
        <w:numPr>
          <w:ilvl w:val="1"/>
          <w:numId w:val="36"/>
        </w:numPr>
        <w:spacing w:after="0" w:line="240" w:lineRule="auto"/>
        <w:jc w:val="both"/>
        <w:rPr>
          <w:b/>
          <w:i/>
        </w:rPr>
      </w:pPr>
      <w:r>
        <w:t>Developed feature</w:t>
      </w:r>
      <w:r w:rsidR="00DC0D45" w:rsidRPr="00C13FF0">
        <w:t xml:space="preserve"> to</w:t>
      </w:r>
      <w:r w:rsidR="00DC0D45" w:rsidRPr="007A539C">
        <w:rPr>
          <w:b/>
          <w:i/>
        </w:rPr>
        <w:t xml:space="preserve"> </w:t>
      </w:r>
      <w:r w:rsidR="00DC0D45" w:rsidRPr="00C13FF0">
        <w:t>capture the video of issue by pressing particular key combination in mobile devices.</w:t>
      </w:r>
    </w:p>
    <w:p w14:paraId="422F5300" w14:textId="56ED4477" w:rsidR="00282813" w:rsidRPr="00282813" w:rsidRDefault="00282813" w:rsidP="00282813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Style w:val="apple-style-span"/>
          <w:rFonts w:ascii="Arial" w:eastAsia="WenQuanYi Micro Hei" w:hAnsi="Arial" w:cs="Arial"/>
          <w:b/>
          <w:bCs/>
          <w:kern w:val="1"/>
          <w:sz w:val="20"/>
          <w:szCs w:val="20"/>
        </w:rPr>
      </w:pPr>
      <w:r w:rsidRPr="00282813">
        <w:rPr>
          <w:rStyle w:val="apple-style-span"/>
          <w:rFonts w:ascii="Arial" w:eastAsia="WenQuanYi Micro Hei" w:hAnsi="Arial" w:cs="Arial"/>
          <w:b/>
          <w:bCs/>
          <w:kern w:val="1"/>
          <w:sz w:val="20"/>
          <w:szCs w:val="20"/>
        </w:rPr>
        <w:t>Technologies/platform used:</w:t>
      </w:r>
      <w:r>
        <w:rPr>
          <w:rStyle w:val="apple-style-span"/>
          <w:rFonts w:ascii="Arial" w:eastAsia="WenQuanYi Micro Hei" w:hAnsi="Arial" w:cs="Arial"/>
          <w:b/>
          <w:bCs/>
          <w:kern w:val="1"/>
          <w:sz w:val="20"/>
          <w:szCs w:val="20"/>
        </w:rPr>
        <w:t xml:space="preserve"> </w:t>
      </w:r>
      <w:r w:rsidRPr="00282813">
        <w:t>C, C++,</w:t>
      </w:r>
      <w:r w:rsidR="00013AE3">
        <w:t xml:space="preserve"> C++STL,</w:t>
      </w:r>
      <w:r w:rsidRPr="00282813">
        <w:t xml:space="preserve"> Java (Core)</w:t>
      </w:r>
      <w:r w:rsidR="001E3852">
        <w:t>, Android</w:t>
      </w:r>
    </w:p>
    <w:p w14:paraId="68EC98C3" w14:textId="77777777" w:rsidR="00E60060" w:rsidRPr="00E57D47" w:rsidRDefault="00E60060" w:rsidP="00E57D47">
      <w:pPr>
        <w:spacing w:after="0" w:line="240" w:lineRule="auto"/>
        <w:jc w:val="both"/>
        <w:rPr>
          <w:b/>
          <w:i/>
        </w:rPr>
      </w:pPr>
    </w:p>
    <w:p w14:paraId="4EBE2E30" w14:textId="39AC0276" w:rsidR="00815E6A" w:rsidRPr="00D71DBE" w:rsidRDefault="00815E6A" w:rsidP="00815E6A">
      <w:pPr>
        <w:pStyle w:val="BodyText"/>
        <w:spacing w:after="0" w:line="100" w:lineRule="atLeast"/>
        <w:jc w:val="both"/>
        <w:rPr>
          <w:rFonts w:ascii="Arial" w:hAnsi="Arial" w:cs="Arial"/>
          <w:b/>
          <w:sz w:val="20"/>
          <w:szCs w:val="20"/>
        </w:rPr>
      </w:pPr>
      <w:r w:rsidRPr="00D71DBE">
        <w:rPr>
          <w:rFonts w:ascii="Arial" w:hAnsi="Arial" w:cs="Arial"/>
          <w:b/>
          <w:bCs/>
          <w:sz w:val="20"/>
          <w:szCs w:val="20"/>
        </w:rPr>
        <w:t xml:space="preserve">Organization </w:t>
      </w:r>
      <w:r w:rsidR="00736CA1" w:rsidRPr="00D71DBE">
        <w:rPr>
          <w:rFonts w:ascii="Arial" w:hAnsi="Arial" w:cs="Arial"/>
          <w:b/>
          <w:bCs/>
          <w:sz w:val="20"/>
          <w:szCs w:val="20"/>
        </w:rPr>
        <w:t>1</w:t>
      </w:r>
      <w:r w:rsidRPr="00D71DBE">
        <w:rPr>
          <w:rFonts w:ascii="Arial" w:hAnsi="Arial" w:cs="Arial"/>
          <w:b/>
          <w:bCs/>
          <w:sz w:val="20"/>
          <w:szCs w:val="20"/>
        </w:rPr>
        <w:t xml:space="preserve">: </w:t>
      </w:r>
      <w:r w:rsidRPr="00D71DBE">
        <w:rPr>
          <w:rFonts w:ascii="Arial" w:hAnsi="Arial" w:cs="Arial"/>
          <w:bCs/>
          <w:sz w:val="20"/>
          <w:szCs w:val="20"/>
        </w:rPr>
        <w:t>Infosys Ltd.</w:t>
      </w:r>
      <w:hyperlink r:id="rId9" w:history="1"/>
      <w:r w:rsidRPr="00D71DBE">
        <w:rPr>
          <w:rFonts w:ascii="Arial" w:hAnsi="Arial" w:cs="Arial"/>
          <w:sz w:val="20"/>
          <w:szCs w:val="20"/>
        </w:rPr>
        <w:t>, Bangalore, Karnataka, India</w:t>
      </w:r>
    </w:p>
    <w:p w14:paraId="70FEC399" w14:textId="352D2A03" w:rsidR="00815E6A" w:rsidRPr="00D71DBE" w:rsidRDefault="00815E6A" w:rsidP="00815E6A">
      <w:pPr>
        <w:pStyle w:val="BodyText"/>
        <w:spacing w:after="0" w:line="100" w:lineRule="atLeast"/>
        <w:jc w:val="both"/>
        <w:rPr>
          <w:rStyle w:val="apple-style-span"/>
          <w:rFonts w:ascii="Arial" w:hAnsi="Arial" w:cs="Arial"/>
          <w:b/>
          <w:sz w:val="20"/>
          <w:szCs w:val="20"/>
        </w:rPr>
      </w:pPr>
      <w:r w:rsidRPr="00D71DBE">
        <w:rPr>
          <w:rFonts w:ascii="Arial" w:hAnsi="Arial" w:cs="Arial"/>
          <w:b/>
          <w:sz w:val="20"/>
          <w:szCs w:val="20"/>
        </w:rPr>
        <w:t xml:space="preserve">Designation: </w:t>
      </w:r>
      <w:r w:rsidR="00D6749D">
        <w:rPr>
          <w:rFonts w:ascii="Arial" w:hAnsi="Arial" w:cs="Arial"/>
          <w:sz w:val="20"/>
          <w:szCs w:val="20"/>
        </w:rPr>
        <w:t>System</w:t>
      </w:r>
      <w:r w:rsidRPr="00D71DBE">
        <w:rPr>
          <w:rFonts w:ascii="Arial" w:hAnsi="Arial" w:cs="Arial"/>
          <w:sz w:val="20"/>
          <w:szCs w:val="20"/>
        </w:rPr>
        <w:t xml:space="preserve"> Engineer</w:t>
      </w:r>
      <w:r w:rsidRPr="00D71DBE">
        <w:rPr>
          <w:rStyle w:val="apple-style-span"/>
          <w:rFonts w:ascii="Arial" w:hAnsi="Arial" w:cs="Arial"/>
          <w:b/>
          <w:sz w:val="20"/>
          <w:szCs w:val="20"/>
        </w:rPr>
        <w:t xml:space="preserve"> </w:t>
      </w:r>
    </w:p>
    <w:p w14:paraId="78A2AE74" w14:textId="6C0DADB6" w:rsidR="00815E6A" w:rsidRPr="00D71DBE" w:rsidRDefault="00815E6A" w:rsidP="00815E6A">
      <w:pPr>
        <w:pStyle w:val="BodyText"/>
        <w:spacing w:after="0" w:line="10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D71DBE">
        <w:rPr>
          <w:rStyle w:val="apple-style-span"/>
          <w:rFonts w:ascii="Arial" w:hAnsi="Arial" w:cs="Arial"/>
          <w:b/>
          <w:bCs/>
          <w:sz w:val="20"/>
          <w:szCs w:val="20"/>
        </w:rPr>
        <w:t xml:space="preserve">Work Tenure: </w:t>
      </w:r>
      <w:r w:rsidRPr="00D71DBE">
        <w:rPr>
          <w:rStyle w:val="apple-style-span"/>
          <w:rFonts w:ascii="Arial" w:hAnsi="Arial" w:cs="Arial"/>
          <w:bCs/>
          <w:sz w:val="20"/>
          <w:szCs w:val="20"/>
        </w:rPr>
        <w:t>Dec, 2011 –</w:t>
      </w:r>
      <w:r w:rsidR="00D6749D">
        <w:rPr>
          <w:rStyle w:val="apple-style-span"/>
          <w:rFonts w:ascii="Arial" w:hAnsi="Arial" w:cs="Arial"/>
          <w:bCs/>
          <w:sz w:val="20"/>
          <w:szCs w:val="20"/>
        </w:rPr>
        <w:t xml:space="preserve"> June</w:t>
      </w:r>
      <w:r w:rsidRPr="00D71DBE">
        <w:rPr>
          <w:rFonts w:ascii="Arial" w:hAnsi="Arial" w:cs="Arial"/>
          <w:iCs/>
          <w:sz w:val="20"/>
          <w:szCs w:val="20"/>
        </w:rPr>
        <w:t>, 20</w:t>
      </w:r>
      <w:r w:rsidR="00D6749D">
        <w:rPr>
          <w:rFonts w:ascii="Arial" w:hAnsi="Arial" w:cs="Arial"/>
          <w:iCs/>
          <w:sz w:val="20"/>
          <w:szCs w:val="20"/>
        </w:rPr>
        <w:t>13</w:t>
      </w:r>
    </w:p>
    <w:p w14:paraId="65EA8E89" w14:textId="77777777" w:rsidR="00CC5A87" w:rsidRDefault="00D6749D" w:rsidP="00982C0A">
      <w:pPr>
        <w:pStyle w:val="ListParagraph"/>
        <w:numPr>
          <w:ilvl w:val="0"/>
          <w:numId w:val="31"/>
        </w:numPr>
        <w:tabs>
          <w:tab w:val="left" w:pos="8550"/>
        </w:tabs>
        <w:rPr>
          <w:rFonts w:ascii="Arial" w:hAnsi="Arial" w:cs="Arial"/>
          <w:sz w:val="20"/>
          <w:szCs w:val="20"/>
        </w:rPr>
      </w:pPr>
      <w:r w:rsidRPr="00CC5A87">
        <w:rPr>
          <w:rFonts w:ascii="Arial" w:hAnsi="Arial" w:cs="Arial"/>
          <w:sz w:val="20"/>
          <w:szCs w:val="20"/>
        </w:rPr>
        <w:t>Successfully completed Infosys Foundation Training in Open Systems (C/C++, UNIX, Oracle and Perl) with CGPA - 4.35/5.</w:t>
      </w:r>
    </w:p>
    <w:p w14:paraId="47CBA355" w14:textId="5D2EC28D" w:rsidR="00361FF2" w:rsidRPr="00CC5A87" w:rsidRDefault="00D6749D" w:rsidP="00982C0A">
      <w:pPr>
        <w:pStyle w:val="ListParagraph"/>
        <w:numPr>
          <w:ilvl w:val="0"/>
          <w:numId w:val="31"/>
        </w:numPr>
        <w:tabs>
          <w:tab w:val="left" w:pos="8550"/>
        </w:tabs>
        <w:rPr>
          <w:rFonts w:ascii="Arial" w:hAnsi="Arial" w:cs="Arial"/>
          <w:sz w:val="20"/>
          <w:szCs w:val="20"/>
        </w:rPr>
      </w:pPr>
      <w:r w:rsidRPr="00CC5A87">
        <w:rPr>
          <w:rFonts w:ascii="Arial" w:hAnsi="Arial" w:cs="Arial"/>
          <w:sz w:val="20"/>
          <w:szCs w:val="20"/>
        </w:rPr>
        <w:t>Ensuring seamless functioning of critical business processes. Consulting and providing direct support with clients using a wide variety of applications.</w:t>
      </w:r>
    </w:p>
    <w:p w14:paraId="518166D6" w14:textId="77777777" w:rsidR="00361FF2" w:rsidRDefault="00D6749D" w:rsidP="00361FF2">
      <w:pPr>
        <w:pStyle w:val="ListParagraph"/>
        <w:numPr>
          <w:ilvl w:val="0"/>
          <w:numId w:val="31"/>
        </w:numPr>
        <w:tabs>
          <w:tab w:val="left" w:pos="8550"/>
        </w:tabs>
        <w:rPr>
          <w:rFonts w:ascii="Arial" w:hAnsi="Arial" w:cs="Arial"/>
          <w:sz w:val="20"/>
          <w:szCs w:val="20"/>
        </w:rPr>
      </w:pPr>
      <w:r w:rsidRPr="00361FF2">
        <w:rPr>
          <w:rFonts w:ascii="Arial" w:hAnsi="Arial" w:cs="Arial"/>
          <w:sz w:val="20"/>
          <w:szCs w:val="20"/>
        </w:rPr>
        <w:t>Researching, recommending and implementing the batch schedules. Performing job diagnosis and resolution.</w:t>
      </w:r>
    </w:p>
    <w:p w14:paraId="5A1EF948" w14:textId="77777777" w:rsidR="00361FF2" w:rsidRDefault="00D6749D" w:rsidP="00361FF2">
      <w:pPr>
        <w:pStyle w:val="ListParagraph"/>
        <w:numPr>
          <w:ilvl w:val="0"/>
          <w:numId w:val="31"/>
        </w:numPr>
        <w:tabs>
          <w:tab w:val="left" w:pos="8550"/>
        </w:tabs>
        <w:rPr>
          <w:rFonts w:ascii="Arial" w:hAnsi="Arial" w:cs="Arial"/>
          <w:sz w:val="20"/>
          <w:szCs w:val="20"/>
        </w:rPr>
      </w:pPr>
      <w:r w:rsidRPr="00361FF2">
        <w:rPr>
          <w:rFonts w:ascii="Arial" w:hAnsi="Arial" w:cs="Arial"/>
          <w:sz w:val="20"/>
          <w:szCs w:val="20"/>
        </w:rPr>
        <w:t>Bug fixing and working on improving efficiency of the system.</w:t>
      </w:r>
    </w:p>
    <w:p w14:paraId="6BAE5D61" w14:textId="77777777" w:rsidR="00361FF2" w:rsidRDefault="00D6749D" w:rsidP="00361FF2">
      <w:pPr>
        <w:pStyle w:val="ListParagraph"/>
        <w:numPr>
          <w:ilvl w:val="0"/>
          <w:numId w:val="31"/>
        </w:numPr>
        <w:tabs>
          <w:tab w:val="left" w:pos="8550"/>
        </w:tabs>
        <w:rPr>
          <w:rFonts w:ascii="Arial" w:hAnsi="Arial" w:cs="Arial"/>
          <w:sz w:val="20"/>
          <w:szCs w:val="20"/>
        </w:rPr>
      </w:pPr>
      <w:r w:rsidRPr="00361FF2">
        <w:rPr>
          <w:rFonts w:ascii="Arial" w:hAnsi="Arial" w:cs="Arial"/>
          <w:sz w:val="20"/>
          <w:szCs w:val="20"/>
        </w:rPr>
        <w:t xml:space="preserve">Developing and maintaining related technical documentation. </w:t>
      </w:r>
    </w:p>
    <w:p w14:paraId="0DA1B8C1" w14:textId="77777777" w:rsidR="00361FF2" w:rsidRDefault="00D6749D" w:rsidP="00361FF2">
      <w:pPr>
        <w:pStyle w:val="ListParagraph"/>
        <w:numPr>
          <w:ilvl w:val="0"/>
          <w:numId w:val="31"/>
        </w:numPr>
        <w:tabs>
          <w:tab w:val="left" w:pos="8550"/>
        </w:tabs>
        <w:rPr>
          <w:rFonts w:ascii="Arial" w:hAnsi="Arial" w:cs="Arial"/>
          <w:sz w:val="20"/>
          <w:szCs w:val="20"/>
        </w:rPr>
      </w:pPr>
      <w:r w:rsidRPr="00361FF2">
        <w:rPr>
          <w:rFonts w:ascii="Arial" w:hAnsi="Arial" w:cs="Arial"/>
          <w:sz w:val="20"/>
          <w:szCs w:val="20"/>
        </w:rPr>
        <w:t>Attending daily status meeting, following-up and resolving outstanding group issues.</w:t>
      </w:r>
    </w:p>
    <w:p w14:paraId="4D540C29" w14:textId="48A8C531" w:rsidR="00815E6A" w:rsidRPr="00361FF2" w:rsidRDefault="00D6749D" w:rsidP="00361FF2">
      <w:pPr>
        <w:pStyle w:val="ListParagraph"/>
        <w:numPr>
          <w:ilvl w:val="0"/>
          <w:numId w:val="31"/>
        </w:numPr>
        <w:tabs>
          <w:tab w:val="left" w:pos="8550"/>
        </w:tabs>
        <w:rPr>
          <w:rFonts w:ascii="Arial" w:hAnsi="Arial" w:cs="Arial"/>
          <w:sz w:val="20"/>
          <w:szCs w:val="20"/>
        </w:rPr>
      </w:pPr>
      <w:r w:rsidRPr="00361FF2">
        <w:rPr>
          <w:rFonts w:ascii="Arial" w:hAnsi="Arial" w:cs="Arial"/>
          <w:sz w:val="20"/>
          <w:szCs w:val="20"/>
        </w:rPr>
        <w:t>Technologies / platforms worked on: UNIX, C, C++, Oracle.</w:t>
      </w:r>
    </w:p>
    <w:p w14:paraId="2C634FF2" w14:textId="680212C4" w:rsidR="00F3225F" w:rsidRPr="00D71DBE" w:rsidRDefault="00F3225F" w:rsidP="008B65C5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71DBE">
        <w:rPr>
          <w:rFonts w:ascii="Arial" w:hAnsi="Arial" w:cs="Arial"/>
          <w:b/>
          <w:sz w:val="20"/>
          <w:szCs w:val="20"/>
        </w:rPr>
        <w:t>E</w:t>
      </w:r>
      <w:r w:rsidR="00B33B4A">
        <w:rPr>
          <w:rFonts w:ascii="Arial" w:hAnsi="Arial" w:cs="Arial"/>
          <w:b/>
          <w:sz w:val="20"/>
          <w:szCs w:val="20"/>
        </w:rPr>
        <w:t>DUCATION</w:t>
      </w:r>
    </w:p>
    <w:p w14:paraId="607C063A" w14:textId="4C2AB6E3" w:rsidR="006C5DAD" w:rsidRPr="00D71DBE" w:rsidRDefault="00555E4F" w:rsidP="006C5D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71DBE">
        <w:rPr>
          <w:rFonts w:ascii="Arial" w:hAnsi="Arial" w:cs="Arial"/>
          <w:sz w:val="20"/>
          <w:szCs w:val="20"/>
        </w:rPr>
        <w:t>B</w:t>
      </w:r>
      <w:r w:rsidR="00151950">
        <w:rPr>
          <w:rFonts w:ascii="Arial" w:hAnsi="Arial" w:cs="Arial"/>
          <w:sz w:val="20"/>
          <w:szCs w:val="20"/>
        </w:rPr>
        <w:t>.</w:t>
      </w:r>
      <w:r w:rsidRPr="00D71DBE">
        <w:rPr>
          <w:rFonts w:ascii="Arial" w:hAnsi="Arial" w:cs="Arial"/>
          <w:sz w:val="20"/>
          <w:szCs w:val="20"/>
        </w:rPr>
        <w:t>Tech</w:t>
      </w:r>
      <w:r w:rsidR="00151950">
        <w:rPr>
          <w:rFonts w:ascii="Arial" w:hAnsi="Arial" w:cs="Arial"/>
          <w:sz w:val="20"/>
          <w:szCs w:val="20"/>
        </w:rPr>
        <w:t>.</w:t>
      </w:r>
      <w:r w:rsidRPr="00D71DBE">
        <w:rPr>
          <w:rFonts w:ascii="Arial" w:hAnsi="Arial" w:cs="Arial"/>
          <w:sz w:val="20"/>
          <w:szCs w:val="20"/>
        </w:rPr>
        <w:t xml:space="preserve"> D</w:t>
      </w:r>
      <w:r w:rsidR="006C5DAD" w:rsidRPr="00D71DBE">
        <w:rPr>
          <w:rFonts w:ascii="Arial" w:hAnsi="Arial" w:cs="Arial"/>
          <w:sz w:val="20"/>
          <w:szCs w:val="20"/>
        </w:rPr>
        <w:t xml:space="preserve">egree in </w:t>
      </w:r>
      <w:r w:rsidR="00151950">
        <w:rPr>
          <w:rFonts w:ascii="Arial" w:hAnsi="Arial" w:cs="Arial"/>
          <w:sz w:val="20"/>
          <w:szCs w:val="20"/>
        </w:rPr>
        <w:t>Computer Science &amp;</w:t>
      </w:r>
      <w:r w:rsidR="006C5DAD" w:rsidRPr="00D71DBE">
        <w:rPr>
          <w:rFonts w:ascii="Arial" w:hAnsi="Arial" w:cs="Arial"/>
          <w:sz w:val="20"/>
          <w:szCs w:val="20"/>
        </w:rPr>
        <w:t xml:space="preserve"> Engineering from </w:t>
      </w:r>
      <w:r w:rsidR="00151950" w:rsidRPr="00151950">
        <w:rPr>
          <w:rFonts w:ascii="Arial" w:hAnsi="Arial" w:cs="Arial"/>
          <w:sz w:val="20"/>
          <w:szCs w:val="20"/>
        </w:rPr>
        <w:t>National Institute of Technology, Patna, Bihar</w:t>
      </w:r>
      <w:r w:rsidR="006C5DAD" w:rsidRPr="00D71DBE">
        <w:rPr>
          <w:rFonts w:ascii="Arial" w:hAnsi="Arial" w:cs="Arial"/>
          <w:sz w:val="20"/>
          <w:szCs w:val="20"/>
        </w:rPr>
        <w:t xml:space="preserve"> with 7</w:t>
      </w:r>
      <w:r w:rsidR="00151950">
        <w:rPr>
          <w:rFonts w:ascii="Arial" w:hAnsi="Arial" w:cs="Arial"/>
          <w:sz w:val="20"/>
          <w:szCs w:val="20"/>
        </w:rPr>
        <w:t>5.9</w:t>
      </w:r>
      <w:r w:rsidR="006C5DAD" w:rsidRPr="00D71DBE">
        <w:rPr>
          <w:rFonts w:ascii="Arial" w:hAnsi="Arial" w:cs="Arial"/>
          <w:sz w:val="20"/>
          <w:szCs w:val="20"/>
        </w:rPr>
        <w:t xml:space="preserve">% </w:t>
      </w:r>
      <w:r w:rsidR="00AB3BC5">
        <w:rPr>
          <w:rFonts w:ascii="Arial" w:hAnsi="Arial" w:cs="Arial"/>
          <w:sz w:val="20"/>
          <w:szCs w:val="20"/>
        </w:rPr>
        <w:t xml:space="preserve">(CGPA – 8.06/10) </w:t>
      </w:r>
      <w:r w:rsidR="006C5DAD" w:rsidRPr="00D71DBE">
        <w:rPr>
          <w:rFonts w:ascii="Arial" w:hAnsi="Arial" w:cs="Arial"/>
          <w:sz w:val="20"/>
          <w:szCs w:val="20"/>
        </w:rPr>
        <w:t>in 2011</w:t>
      </w:r>
      <w:r w:rsidRPr="00D71DBE">
        <w:rPr>
          <w:rFonts w:ascii="Arial" w:hAnsi="Arial" w:cs="Arial"/>
          <w:sz w:val="20"/>
          <w:szCs w:val="20"/>
        </w:rPr>
        <w:t>.</w:t>
      </w:r>
    </w:p>
    <w:p w14:paraId="1107C427" w14:textId="5B542A07" w:rsidR="006C5DAD" w:rsidRPr="00D71DBE" w:rsidRDefault="00AB3BC5" w:rsidP="006C5D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Class </w:t>
      </w:r>
      <w:r w:rsidR="00B00321" w:rsidRPr="00D71DBE">
        <w:rPr>
          <w:rFonts w:ascii="Arial" w:hAnsi="Arial" w:cs="Arial"/>
          <w:sz w:val="20"/>
          <w:szCs w:val="20"/>
        </w:rPr>
        <w:t>XII</w:t>
      </w:r>
      <w:r>
        <w:rPr>
          <w:rFonts w:ascii="Arial" w:hAnsi="Arial" w:cs="Arial"/>
          <w:sz w:val="20"/>
          <w:szCs w:val="20"/>
        </w:rPr>
        <w:t>(</w:t>
      </w:r>
      <w:r w:rsidRPr="00AB3BC5">
        <w:rPr>
          <w:rFonts w:ascii="Arial" w:hAnsi="Arial" w:cs="Arial"/>
          <w:sz w:val="20"/>
          <w:szCs w:val="20"/>
        </w:rPr>
        <w:t>AISSCE</w:t>
      </w:r>
      <w:r>
        <w:rPr>
          <w:rFonts w:ascii="Arial" w:hAnsi="Arial" w:cs="Arial"/>
          <w:sz w:val="20"/>
          <w:szCs w:val="20"/>
        </w:rPr>
        <w:t>)</w:t>
      </w:r>
      <w:r w:rsidR="00B00321" w:rsidRPr="00D71DBE">
        <w:rPr>
          <w:rFonts w:ascii="Arial" w:hAnsi="Arial" w:cs="Arial"/>
          <w:sz w:val="20"/>
          <w:szCs w:val="20"/>
        </w:rPr>
        <w:t xml:space="preserve"> from </w:t>
      </w:r>
      <w:r>
        <w:rPr>
          <w:rFonts w:ascii="Arial" w:hAnsi="Arial" w:cs="Arial"/>
          <w:sz w:val="20"/>
          <w:szCs w:val="20"/>
        </w:rPr>
        <w:t>CBSE</w:t>
      </w:r>
      <w:r w:rsidR="006C5DAD" w:rsidRPr="00D71DBE">
        <w:rPr>
          <w:rFonts w:ascii="Arial" w:hAnsi="Arial" w:cs="Arial"/>
          <w:sz w:val="20"/>
          <w:szCs w:val="20"/>
        </w:rPr>
        <w:t xml:space="preserve"> Board with</w:t>
      </w:r>
      <w:r>
        <w:rPr>
          <w:rFonts w:ascii="Arial" w:hAnsi="Arial" w:cs="Arial"/>
          <w:sz w:val="20"/>
          <w:szCs w:val="20"/>
        </w:rPr>
        <w:t xml:space="preserve"> 77.2</w:t>
      </w:r>
      <w:r w:rsidR="006C5DAD" w:rsidRPr="00D71DBE">
        <w:rPr>
          <w:rFonts w:ascii="Arial" w:hAnsi="Arial" w:cs="Arial"/>
          <w:sz w:val="20"/>
          <w:szCs w:val="20"/>
        </w:rPr>
        <w:t>% in 200</w:t>
      </w:r>
      <w:r>
        <w:rPr>
          <w:rFonts w:ascii="Arial" w:hAnsi="Arial" w:cs="Arial"/>
          <w:sz w:val="20"/>
          <w:szCs w:val="20"/>
        </w:rPr>
        <w:t>6</w:t>
      </w:r>
      <w:r w:rsidR="00555E4F" w:rsidRPr="00D71DBE">
        <w:rPr>
          <w:rFonts w:ascii="Arial" w:hAnsi="Arial" w:cs="Arial"/>
          <w:sz w:val="20"/>
          <w:szCs w:val="20"/>
        </w:rPr>
        <w:t>.</w:t>
      </w:r>
      <w:r w:rsidR="006C5DAD" w:rsidRPr="00D71DBE">
        <w:rPr>
          <w:rFonts w:ascii="Arial" w:hAnsi="Arial" w:cs="Arial"/>
          <w:sz w:val="20"/>
          <w:szCs w:val="20"/>
        </w:rPr>
        <w:t xml:space="preserve"> </w:t>
      </w:r>
    </w:p>
    <w:p w14:paraId="71FCC0EA" w14:textId="15AA2DD1" w:rsidR="00655A79" w:rsidRDefault="0037708C" w:rsidP="00655A7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Class </w:t>
      </w:r>
      <w:r w:rsidR="006C5DAD" w:rsidRPr="00D71DBE">
        <w:rPr>
          <w:rFonts w:ascii="Arial" w:hAnsi="Arial" w:cs="Arial"/>
          <w:sz w:val="20"/>
          <w:szCs w:val="20"/>
        </w:rPr>
        <w:t>X</w:t>
      </w:r>
      <w:r>
        <w:rPr>
          <w:rFonts w:ascii="Arial" w:hAnsi="Arial" w:cs="Arial"/>
          <w:sz w:val="20"/>
          <w:szCs w:val="20"/>
        </w:rPr>
        <w:t>(</w:t>
      </w:r>
      <w:r w:rsidRPr="0037708C">
        <w:rPr>
          <w:rFonts w:ascii="Arial" w:hAnsi="Arial" w:cs="Arial"/>
          <w:sz w:val="20"/>
          <w:szCs w:val="20"/>
        </w:rPr>
        <w:t>AISSE</w:t>
      </w:r>
      <w:r>
        <w:rPr>
          <w:rFonts w:ascii="Arial" w:hAnsi="Arial" w:cs="Arial"/>
          <w:sz w:val="20"/>
          <w:szCs w:val="20"/>
        </w:rPr>
        <w:t>)</w:t>
      </w:r>
      <w:r w:rsidR="006C5DAD" w:rsidRPr="00D71DBE">
        <w:rPr>
          <w:rFonts w:ascii="Arial" w:hAnsi="Arial" w:cs="Arial"/>
          <w:sz w:val="20"/>
          <w:szCs w:val="20"/>
        </w:rPr>
        <w:t xml:space="preserve"> from </w:t>
      </w:r>
      <w:r w:rsidR="00CF63F3">
        <w:rPr>
          <w:rFonts w:ascii="Arial" w:hAnsi="Arial" w:cs="Arial"/>
          <w:sz w:val="20"/>
          <w:szCs w:val="20"/>
        </w:rPr>
        <w:t>CBSE</w:t>
      </w:r>
      <w:r w:rsidR="006C5DAD" w:rsidRPr="00D71DBE">
        <w:rPr>
          <w:rFonts w:ascii="Arial" w:hAnsi="Arial" w:cs="Arial"/>
          <w:sz w:val="20"/>
          <w:szCs w:val="20"/>
        </w:rPr>
        <w:t xml:space="preserve"> Board with 7</w:t>
      </w:r>
      <w:r w:rsidR="00CF63F3">
        <w:rPr>
          <w:rFonts w:ascii="Arial" w:hAnsi="Arial" w:cs="Arial"/>
          <w:sz w:val="20"/>
          <w:szCs w:val="20"/>
        </w:rPr>
        <w:t>5.8</w:t>
      </w:r>
      <w:r w:rsidR="006C5DAD" w:rsidRPr="00D71DBE">
        <w:rPr>
          <w:rFonts w:ascii="Arial" w:hAnsi="Arial" w:cs="Arial"/>
          <w:sz w:val="20"/>
          <w:szCs w:val="20"/>
        </w:rPr>
        <w:t>% in 2005</w:t>
      </w:r>
      <w:r w:rsidR="00555E4F" w:rsidRPr="00D71DBE">
        <w:rPr>
          <w:rFonts w:ascii="Arial" w:hAnsi="Arial" w:cs="Arial"/>
          <w:sz w:val="20"/>
          <w:szCs w:val="20"/>
        </w:rPr>
        <w:t>.</w:t>
      </w:r>
    </w:p>
    <w:p w14:paraId="3CAC63DF" w14:textId="77777777" w:rsidR="005F32B9" w:rsidRPr="00D71DBE" w:rsidRDefault="005F32B9" w:rsidP="005F32B9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A279C9" w14:textId="6A9FD2B9" w:rsidR="00F04B11" w:rsidRPr="00D71DBE" w:rsidRDefault="004008AE" w:rsidP="00C2167E">
      <w:pPr>
        <w:shd w:val="clear" w:color="auto" w:fill="D9D9D9" w:themeFill="background1" w:themeFillShade="D9"/>
        <w:tabs>
          <w:tab w:val="left" w:pos="8602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ADDITIONAL EXPERIENCE AND AWARDS</w:t>
      </w:r>
      <w:r w:rsidR="00C2167E" w:rsidRPr="00D71DBE">
        <w:rPr>
          <w:rFonts w:ascii="Arial" w:hAnsi="Arial" w:cs="Arial"/>
          <w:b/>
          <w:sz w:val="20"/>
          <w:szCs w:val="20"/>
        </w:rPr>
        <w:tab/>
      </w:r>
    </w:p>
    <w:p w14:paraId="0589B935" w14:textId="77777777" w:rsidR="00213DC3" w:rsidRPr="00213DC3" w:rsidRDefault="00213DC3" w:rsidP="00213DC3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 w:rsidRPr="00213DC3">
        <w:rPr>
          <w:rFonts w:ascii="Arial" w:hAnsi="Arial" w:cs="Arial"/>
          <w:sz w:val="20"/>
          <w:szCs w:val="20"/>
        </w:rPr>
        <w:t>Employee of the month for Jan’16, for supporting all commercialization activities.</w:t>
      </w:r>
    </w:p>
    <w:p w14:paraId="0F92E652" w14:textId="77777777" w:rsidR="00213DC3" w:rsidRPr="00213DC3" w:rsidRDefault="00213DC3" w:rsidP="00213DC3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 w:rsidRPr="00213DC3">
        <w:rPr>
          <w:rFonts w:ascii="Arial" w:hAnsi="Arial" w:cs="Arial"/>
          <w:sz w:val="20"/>
          <w:szCs w:val="20"/>
        </w:rPr>
        <w:t>Achieved 2nd position in Web Designing Event in Corona’10, tech fest, NIT Patna.</w:t>
      </w:r>
    </w:p>
    <w:p w14:paraId="0CF65EB8" w14:textId="37759165" w:rsidR="00294D8A" w:rsidRDefault="00213DC3" w:rsidP="00213DC3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13DC3">
        <w:rPr>
          <w:rFonts w:ascii="Arial" w:hAnsi="Arial" w:cs="Arial"/>
          <w:sz w:val="20"/>
          <w:szCs w:val="20"/>
        </w:rPr>
        <w:t>Summer training on “</w:t>
      </w:r>
      <w:r w:rsidRPr="00213DC3">
        <w:rPr>
          <w:rFonts w:ascii="Arial" w:hAnsi="Arial" w:cs="Arial"/>
          <w:b/>
          <w:sz w:val="20"/>
          <w:szCs w:val="20"/>
        </w:rPr>
        <w:t>Operating System Design using Linux</w:t>
      </w:r>
      <w:r w:rsidRPr="00213DC3">
        <w:rPr>
          <w:rFonts w:ascii="Arial" w:hAnsi="Arial" w:cs="Arial"/>
          <w:sz w:val="20"/>
          <w:szCs w:val="20"/>
        </w:rPr>
        <w:t>” in ISDAC, Bhubaneswar during 11th May 2010 to 21st June 2010(using C).</w:t>
      </w:r>
    </w:p>
    <w:p w14:paraId="1CC91C59" w14:textId="42F36A6A" w:rsidR="005E6646" w:rsidRPr="005F32B9" w:rsidRDefault="00E6141D" w:rsidP="006D1491">
      <w:pPr>
        <w:pStyle w:val="ListParagraph"/>
        <w:numPr>
          <w:ilvl w:val="0"/>
          <w:numId w:val="25"/>
        </w:numPr>
        <w:suppressAutoHyphens/>
        <w:spacing w:after="0" w:line="100" w:lineRule="atLeast"/>
        <w:jc w:val="both"/>
        <w:rPr>
          <w:rFonts w:ascii="Arial" w:hAnsi="Arial" w:cs="Arial"/>
          <w:bCs/>
          <w:sz w:val="20"/>
          <w:szCs w:val="20"/>
        </w:rPr>
      </w:pPr>
      <w:r w:rsidRPr="00D71DBE">
        <w:rPr>
          <w:rFonts w:ascii="Arial" w:hAnsi="Arial" w:cs="Arial"/>
          <w:sz w:val="20"/>
          <w:szCs w:val="20"/>
        </w:rPr>
        <w:t>Participated in CSR activities in all job roles.</w:t>
      </w:r>
    </w:p>
    <w:p w14:paraId="0F463BBA" w14:textId="77777777" w:rsidR="005F32B9" w:rsidRPr="003D2B54" w:rsidRDefault="005F32B9" w:rsidP="005F32B9">
      <w:pPr>
        <w:pStyle w:val="ListParagraph"/>
        <w:suppressAutoHyphens/>
        <w:spacing w:after="0" w:line="100" w:lineRule="atLeast"/>
        <w:jc w:val="both"/>
        <w:rPr>
          <w:rFonts w:ascii="Arial" w:hAnsi="Arial" w:cs="Arial"/>
          <w:bCs/>
          <w:sz w:val="20"/>
          <w:szCs w:val="20"/>
        </w:rPr>
      </w:pPr>
    </w:p>
    <w:p w14:paraId="4E2EB67E" w14:textId="2772BC67" w:rsidR="003D2B54" w:rsidRPr="00D71DBE" w:rsidRDefault="003D2B54" w:rsidP="003D2B54">
      <w:pPr>
        <w:shd w:val="clear" w:color="auto" w:fill="D9D9D9" w:themeFill="background1" w:themeFillShade="D9"/>
        <w:tabs>
          <w:tab w:val="left" w:pos="8602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Languages and Technologies</w:t>
      </w:r>
      <w:r w:rsidRPr="00D71DBE">
        <w:rPr>
          <w:rFonts w:ascii="Arial" w:hAnsi="Arial" w:cs="Arial"/>
          <w:b/>
          <w:sz w:val="20"/>
          <w:szCs w:val="20"/>
        </w:rPr>
        <w:tab/>
      </w:r>
    </w:p>
    <w:p w14:paraId="6A51326F" w14:textId="311178B1" w:rsidR="007A7941" w:rsidRDefault="006070C5" w:rsidP="006070C5">
      <w:pPr>
        <w:pStyle w:val="ListParagraph"/>
        <w:numPr>
          <w:ilvl w:val="0"/>
          <w:numId w:val="28"/>
        </w:numPr>
        <w:suppressAutoHyphens/>
        <w:spacing w:after="0" w:line="100" w:lineRule="atLeast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C, C++, </w:t>
      </w:r>
      <w:r w:rsidR="00D73519">
        <w:rPr>
          <w:rFonts w:ascii="Arial" w:hAnsi="Arial" w:cs="Arial"/>
          <w:bCs/>
          <w:sz w:val="20"/>
          <w:szCs w:val="20"/>
        </w:rPr>
        <w:t>Java (</w:t>
      </w:r>
      <w:r w:rsidR="0080524A">
        <w:rPr>
          <w:rFonts w:ascii="Arial" w:hAnsi="Arial" w:cs="Arial"/>
          <w:bCs/>
          <w:sz w:val="20"/>
          <w:szCs w:val="20"/>
        </w:rPr>
        <w:t>Core)</w:t>
      </w:r>
      <w:r>
        <w:rPr>
          <w:rFonts w:ascii="Arial" w:hAnsi="Arial" w:cs="Arial"/>
          <w:bCs/>
          <w:sz w:val="20"/>
          <w:szCs w:val="20"/>
        </w:rPr>
        <w:t>, Python</w:t>
      </w:r>
    </w:p>
    <w:p w14:paraId="47D46244" w14:textId="689052DF" w:rsidR="0082553C" w:rsidRDefault="006070C5" w:rsidP="0082553C">
      <w:pPr>
        <w:pStyle w:val="ListParagraph"/>
        <w:numPr>
          <w:ilvl w:val="0"/>
          <w:numId w:val="28"/>
        </w:numPr>
        <w:suppressAutoHyphens/>
        <w:spacing w:after="0" w:line="100" w:lineRule="atLeast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Visual Studio, Eclipse</w:t>
      </w:r>
      <w:r w:rsidR="002955DA">
        <w:rPr>
          <w:rFonts w:ascii="Arial" w:hAnsi="Arial" w:cs="Arial"/>
          <w:bCs/>
          <w:sz w:val="20"/>
          <w:szCs w:val="20"/>
        </w:rPr>
        <w:t>, IntelliJ</w:t>
      </w:r>
      <w:r>
        <w:rPr>
          <w:rFonts w:ascii="Arial" w:hAnsi="Arial" w:cs="Arial"/>
          <w:bCs/>
          <w:sz w:val="20"/>
          <w:szCs w:val="20"/>
        </w:rPr>
        <w:t>, Android Studio</w:t>
      </w:r>
      <w:r w:rsidR="002955DA">
        <w:rPr>
          <w:rFonts w:ascii="Arial" w:hAnsi="Arial" w:cs="Arial"/>
          <w:bCs/>
          <w:sz w:val="20"/>
          <w:szCs w:val="20"/>
        </w:rPr>
        <w:t>, Perforce, Git</w:t>
      </w:r>
    </w:p>
    <w:p w14:paraId="28D279D9" w14:textId="4D74D9CE" w:rsidR="00BD7118" w:rsidRPr="0082553C" w:rsidRDefault="006A6012" w:rsidP="0082553C">
      <w:pPr>
        <w:pStyle w:val="ListParagraph"/>
        <w:numPr>
          <w:ilvl w:val="0"/>
          <w:numId w:val="28"/>
        </w:numPr>
        <w:suppressAutoHyphens/>
        <w:spacing w:after="0" w:line="100" w:lineRule="atLeast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Android Framework, </w:t>
      </w:r>
      <w:r w:rsidR="00BD7118">
        <w:rPr>
          <w:rFonts w:ascii="Arial" w:hAnsi="Arial" w:cs="Arial"/>
          <w:bCs/>
          <w:sz w:val="20"/>
          <w:szCs w:val="20"/>
        </w:rPr>
        <w:t>Machine Learning</w:t>
      </w:r>
    </w:p>
    <w:p w14:paraId="43659271" w14:textId="77777777" w:rsidR="005F32B9" w:rsidRPr="006070C5" w:rsidRDefault="005F32B9" w:rsidP="005F32B9">
      <w:pPr>
        <w:pStyle w:val="ListParagraph"/>
        <w:suppressAutoHyphens/>
        <w:spacing w:after="0" w:line="100" w:lineRule="atLeast"/>
        <w:jc w:val="both"/>
        <w:rPr>
          <w:rFonts w:ascii="Arial" w:hAnsi="Arial" w:cs="Arial"/>
          <w:bCs/>
          <w:sz w:val="20"/>
          <w:szCs w:val="20"/>
        </w:rPr>
      </w:pPr>
    </w:p>
    <w:p w14:paraId="4808BDB1" w14:textId="77777777" w:rsidR="005E6646" w:rsidRPr="00D71DBE" w:rsidRDefault="003A1976" w:rsidP="00D71DBE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71DBE">
        <w:rPr>
          <w:rFonts w:ascii="Arial" w:hAnsi="Arial" w:cs="Arial"/>
          <w:b/>
          <w:sz w:val="20"/>
          <w:szCs w:val="20"/>
        </w:rPr>
        <w:t>Personal Information</w:t>
      </w:r>
    </w:p>
    <w:p w14:paraId="12620253" w14:textId="62ED705C" w:rsidR="003A1976" w:rsidRPr="00D71DBE" w:rsidRDefault="003A1976" w:rsidP="00B06265">
      <w:pPr>
        <w:suppressAutoHyphens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71DBE">
        <w:rPr>
          <w:rFonts w:ascii="Arial" w:hAnsi="Arial" w:cs="Arial"/>
          <w:b/>
          <w:sz w:val="20"/>
          <w:szCs w:val="20"/>
        </w:rPr>
        <w:t xml:space="preserve">Sex: </w:t>
      </w:r>
      <w:r w:rsidR="00836455">
        <w:rPr>
          <w:rFonts w:ascii="Arial" w:hAnsi="Arial" w:cs="Arial"/>
          <w:sz w:val="20"/>
          <w:szCs w:val="20"/>
        </w:rPr>
        <w:t>M</w:t>
      </w:r>
      <w:r w:rsidR="00AC02BE" w:rsidRPr="00D71DBE">
        <w:rPr>
          <w:rFonts w:ascii="Arial" w:hAnsi="Arial" w:cs="Arial"/>
          <w:sz w:val="20"/>
          <w:szCs w:val="20"/>
        </w:rPr>
        <w:t>ale</w:t>
      </w:r>
    </w:p>
    <w:p w14:paraId="54FFE785" w14:textId="27528C47" w:rsidR="003A1976" w:rsidRDefault="003A1976" w:rsidP="00B0626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71DBE">
        <w:rPr>
          <w:rFonts w:ascii="Arial" w:hAnsi="Arial" w:cs="Arial"/>
          <w:b/>
          <w:sz w:val="20"/>
          <w:szCs w:val="20"/>
        </w:rPr>
        <w:t>Nationality:</w:t>
      </w:r>
      <w:r w:rsidRPr="00D71DBE">
        <w:rPr>
          <w:rFonts w:ascii="Arial" w:hAnsi="Arial" w:cs="Arial"/>
          <w:sz w:val="20"/>
          <w:szCs w:val="20"/>
        </w:rPr>
        <w:t xml:space="preserve"> </w:t>
      </w:r>
      <w:r w:rsidR="00AC02BE" w:rsidRPr="00D71DBE">
        <w:rPr>
          <w:rFonts w:ascii="Arial" w:hAnsi="Arial" w:cs="Arial"/>
          <w:sz w:val="20"/>
          <w:szCs w:val="20"/>
        </w:rPr>
        <w:t>Indian</w:t>
      </w:r>
    </w:p>
    <w:p w14:paraId="24DC3BAA" w14:textId="67FCFB67" w:rsidR="00777256" w:rsidRPr="00D71DBE" w:rsidRDefault="00777256" w:rsidP="00B0626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7256">
        <w:rPr>
          <w:rFonts w:ascii="Arial" w:hAnsi="Arial" w:cs="Arial"/>
          <w:b/>
          <w:sz w:val="20"/>
          <w:szCs w:val="20"/>
        </w:rPr>
        <w:t>DOB:</w:t>
      </w:r>
      <w:r>
        <w:rPr>
          <w:rFonts w:ascii="Arial" w:hAnsi="Arial" w:cs="Arial"/>
          <w:sz w:val="20"/>
          <w:szCs w:val="20"/>
        </w:rPr>
        <w:t xml:space="preserve"> 14-SEP-1987</w:t>
      </w:r>
    </w:p>
    <w:sectPr w:rsidR="00777256" w:rsidRPr="00D71DBE" w:rsidSect="00CC5A87">
      <w:footerReference w:type="default" r:id="rId10"/>
      <w:pgSz w:w="11906" w:h="16838"/>
      <w:pgMar w:top="540" w:right="720" w:bottom="81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A28ECD" w14:textId="77777777" w:rsidR="003459BE" w:rsidRDefault="003459BE" w:rsidP="00F75ABB">
      <w:pPr>
        <w:spacing w:after="0" w:line="240" w:lineRule="auto"/>
      </w:pPr>
      <w:r>
        <w:separator/>
      </w:r>
    </w:p>
  </w:endnote>
  <w:endnote w:type="continuationSeparator" w:id="0">
    <w:p w14:paraId="6D386969" w14:textId="77777777" w:rsidR="003459BE" w:rsidRDefault="003459BE" w:rsidP="00F75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font305">
    <w:altName w:val="MS Mincho"/>
    <w:charset w:val="8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6A367" w14:textId="5B19B506" w:rsidR="006D1491" w:rsidRDefault="006D1491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987C0A"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FB76DF9" w14:textId="77777777" w:rsidR="006D1491" w:rsidRPr="002B2337" w:rsidRDefault="006D1491" w:rsidP="00B47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25CA6" w14:textId="77777777" w:rsidR="003459BE" w:rsidRDefault="003459BE" w:rsidP="00F75ABB">
      <w:pPr>
        <w:spacing w:after="0" w:line="240" w:lineRule="auto"/>
      </w:pPr>
      <w:r>
        <w:separator/>
      </w:r>
    </w:p>
  </w:footnote>
  <w:footnote w:type="continuationSeparator" w:id="0">
    <w:p w14:paraId="4C8BF62E" w14:textId="77777777" w:rsidR="003459BE" w:rsidRDefault="003459BE" w:rsidP="00F75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4" w15:restartNumberingAfterBreak="0">
    <w:nsid w:val="014F5145"/>
    <w:multiLevelType w:val="hybridMultilevel"/>
    <w:tmpl w:val="295C0F9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A0576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F4E34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887D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F26E9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1E727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26362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94C00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EA6EB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2AE07C9"/>
    <w:multiLevelType w:val="hybridMultilevel"/>
    <w:tmpl w:val="960E1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453408"/>
    <w:multiLevelType w:val="hybridMultilevel"/>
    <w:tmpl w:val="0DE0B0BA"/>
    <w:lvl w:ilvl="0" w:tplc="1EFCF0F8">
      <w:numFmt w:val="bullet"/>
      <w:lvlText w:val=""/>
      <w:lvlJc w:val="left"/>
      <w:pPr>
        <w:ind w:left="720" w:hanging="360"/>
      </w:pPr>
      <w:rPr>
        <w:rFonts w:ascii="Symbol" w:eastAsiaTheme="minorEastAsia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4B147C"/>
    <w:multiLevelType w:val="hybridMultilevel"/>
    <w:tmpl w:val="9DF41A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3C4B65"/>
    <w:multiLevelType w:val="hybridMultilevel"/>
    <w:tmpl w:val="46D6D6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921D7"/>
    <w:multiLevelType w:val="hybridMultilevel"/>
    <w:tmpl w:val="C144E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D6FA5"/>
    <w:multiLevelType w:val="hybridMultilevel"/>
    <w:tmpl w:val="9814E48E"/>
    <w:lvl w:ilvl="0" w:tplc="17FA4AA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  <w:color w:val="00000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213B1"/>
    <w:multiLevelType w:val="hybridMultilevel"/>
    <w:tmpl w:val="4104A1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1D4C65"/>
    <w:multiLevelType w:val="hybridMultilevel"/>
    <w:tmpl w:val="EBF47AF2"/>
    <w:lvl w:ilvl="0" w:tplc="40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A5272"/>
    <w:multiLevelType w:val="hybridMultilevel"/>
    <w:tmpl w:val="6D280FB2"/>
    <w:lvl w:ilvl="0" w:tplc="7ECA91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EB91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7689D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58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40788A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16DF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88B18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F42C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2CC1B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E615CB"/>
    <w:multiLevelType w:val="hybridMultilevel"/>
    <w:tmpl w:val="368E5A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F67A2"/>
    <w:multiLevelType w:val="hybridMultilevel"/>
    <w:tmpl w:val="D95AD5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21984"/>
    <w:multiLevelType w:val="hybridMultilevel"/>
    <w:tmpl w:val="13F0461C"/>
    <w:lvl w:ilvl="0" w:tplc="F17CD1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102F1"/>
    <w:multiLevelType w:val="hybridMultilevel"/>
    <w:tmpl w:val="08342C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360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2C5CEB"/>
    <w:multiLevelType w:val="hybridMultilevel"/>
    <w:tmpl w:val="053E8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65DCE"/>
    <w:multiLevelType w:val="hybridMultilevel"/>
    <w:tmpl w:val="04F69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713AA"/>
    <w:multiLevelType w:val="hybridMultilevel"/>
    <w:tmpl w:val="7B3666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85494"/>
    <w:multiLevelType w:val="hybridMultilevel"/>
    <w:tmpl w:val="DD2A50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3B260F"/>
    <w:multiLevelType w:val="hybridMultilevel"/>
    <w:tmpl w:val="B3D47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F2EDC"/>
    <w:multiLevelType w:val="hybridMultilevel"/>
    <w:tmpl w:val="CCD6B24E"/>
    <w:lvl w:ilvl="0" w:tplc="EA32236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FA067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82CB9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1C0FC4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D8C02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A2539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A859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A3BE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FE690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2C3407C"/>
    <w:multiLevelType w:val="hybridMultilevel"/>
    <w:tmpl w:val="1E108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92E39"/>
    <w:multiLevelType w:val="hybridMultilevel"/>
    <w:tmpl w:val="13644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84A10"/>
    <w:multiLevelType w:val="hybridMultilevel"/>
    <w:tmpl w:val="FD007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6276C"/>
    <w:multiLevelType w:val="hybridMultilevel"/>
    <w:tmpl w:val="32CC3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8437FA"/>
    <w:multiLevelType w:val="hybridMultilevel"/>
    <w:tmpl w:val="D87471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91D2D"/>
    <w:multiLevelType w:val="hybridMultilevel"/>
    <w:tmpl w:val="09CE7D5C"/>
    <w:lvl w:ilvl="0" w:tplc="D0086BD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CADC9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F0EEE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128C12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D23A54">
      <w:start w:val="1280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CE1EA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16961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44218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DA8C3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A494BD4"/>
    <w:multiLevelType w:val="hybridMultilevel"/>
    <w:tmpl w:val="87EE1860"/>
    <w:lvl w:ilvl="0" w:tplc="926845A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A0576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F4E34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887D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F26E9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1E727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26362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94C00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EA6EB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A9C1F06"/>
    <w:multiLevelType w:val="hybridMultilevel"/>
    <w:tmpl w:val="B71090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BAF79A4"/>
    <w:multiLevelType w:val="hybridMultilevel"/>
    <w:tmpl w:val="B24ED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6A4811"/>
    <w:multiLevelType w:val="hybridMultilevel"/>
    <w:tmpl w:val="D24EA0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5D3094"/>
    <w:multiLevelType w:val="hybridMultilevel"/>
    <w:tmpl w:val="C0121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6"/>
  </w:num>
  <w:num w:numId="3">
    <w:abstractNumId w:val="28"/>
  </w:num>
  <w:num w:numId="4">
    <w:abstractNumId w:val="19"/>
  </w:num>
  <w:num w:numId="5">
    <w:abstractNumId w:val="27"/>
  </w:num>
  <w:num w:numId="6">
    <w:abstractNumId w:val="20"/>
  </w:num>
  <w:num w:numId="7">
    <w:abstractNumId w:val="33"/>
  </w:num>
  <w:num w:numId="8">
    <w:abstractNumId w:val="9"/>
  </w:num>
  <w:num w:numId="9">
    <w:abstractNumId w:val="0"/>
  </w:num>
  <w:num w:numId="10">
    <w:abstractNumId w:val="2"/>
  </w:num>
  <w:num w:numId="11">
    <w:abstractNumId w:val="1"/>
  </w:num>
  <w:num w:numId="12">
    <w:abstractNumId w:val="3"/>
  </w:num>
  <w:num w:numId="13">
    <w:abstractNumId w:val="5"/>
  </w:num>
  <w:num w:numId="14">
    <w:abstractNumId w:val="23"/>
  </w:num>
  <w:num w:numId="15">
    <w:abstractNumId w:val="7"/>
  </w:num>
  <w:num w:numId="16">
    <w:abstractNumId w:val="11"/>
  </w:num>
  <w:num w:numId="17">
    <w:abstractNumId w:val="13"/>
  </w:num>
  <w:num w:numId="18">
    <w:abstractNumId w:val="30"/>
  </w:num>
  <w:num w:numId="19">
    <w:abstractNumId w:val="34"/>
  </w:num>
  <w:num w:numId="20">
    <w:abstractNumId w:val="24"/>
  </w:num>
  <w:num w:numId="21">
    <w:abstractNumId w:val="31"/>
  </w:num>
  <w:num w:numId="22">
    <w:abstractNumId w:val="4"/>
  </w:num>
  <w:num w:numId="23">
    <w:abstractNumId w:val="25"/>
  </w:num>
  <w:num w:numId="24">
    <w:abstractNumId w:val="32"/>
  </w:num>
  <w:num w:numId="25">
    <w:abstractNumId w:val="21"/>
  </w:num>
  <w:num w:numId="26">
    <w:abstractNumId w:val="18"/>
  </w:num>
  <w:num w:numId="27">
    <w:abstractNumId w:val="16"/>
  </w:num>
  <w:num w:numId="28">
    <w:abstractNumId w:val="15"/>
  </w:num>
  <w:num w:numId="29">
    <w:abstractNumId w:val="8"/>
  </w:num>
  <w:num w:numId="30">
    <w:abstractNumId w:val="6"/>
  </w:num>
  <w:num w:numId="31">
    <w:abstractNumId w:val="12"/>
  </w:num>
  <w:num w:numId="32">
    <w:abstractNumId w:val="17"/>
  </w:num>
  <w:num w:numId="33">
    <w:abstractNumId w:val="10"/>
  </w:num>
  <w:num w:numId="34">
    <w:abstractNumId w:val="29"/>
  </w:num>
  <w:num w:numId="35">
    <w:abstractNumId w:val="14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BB"/>
    <w:rsid w:val="00000733"/>
    <w:rsid w:val="0000151C"/>
    <w:rsid w:val="00003DFD"/>
    <w:rsid w:val="00005C6C"/>
    <w:rsid w:val="00013AE3"/>
    <w:rsid w:val="00013E62"/>
    <w:rsid w:val="00013E78"/>
    <w:rsid w:val="00021738"/>
    <w:rsid w:val="00023818"/>
    <w:rsid w:val="00025AFE"/>
    <w:rsid w:val="000302D5"/>
    <w:rsid w:val="0003585B"/>
    <w:rsid w:val="00035EAA"/>
    <w:rsid w:val="00037937"/>
    <w:rsid w:val="0004017E"/>
    <w:rsid w:val="0004377C"/>
    <w:rsid w:val="000551C0"/>
    <w:rsid w:val="00076DF7"/>
    <w:rsid w:val="00093E30"/>
    <w:rsid w:val="000B0859"/>
    <w:rsid w:val="000B1D79"/>
    <w:rsid w:val="000B4BE7"/>
    <w:rsid w:val="000B5630"/>
    <w:rsid w:val="000B603A"/>
    <w:rsid w:val="000C4B1E"/>
    <w:rsid w:val="000D60EA"/>
    <w:rsid w:val="000E163B"/>
    <w:rsid w:val="000E2A43"/>
    <w:rsid w:val="000F3089"/>
    <w:rsid w:val="00104CF4"/>
    <w:rsid w:val="00107356"/>
    <w:rsid w:val="0010750C"/>
    <w:rsid w:val="00117D8C"/>
    <w:rsid w:val="00117EFC"/>
    <w:rsid w:val="0015060C"/>
    <w:rsid w:val="00151950"/>
    <w:rsid w:val="00171602"/>
    <w:rsid w:val="00175026"/>
    <w:rsid w:val="00175C86"/>
    <w:rsid w:val="001810B9"/>
    <w:rsid w:val="0018472A"/>
    <w:rsid w:val="00192EF1"/>
    <w:rsid w:val="00194B87"/>
    <w:rsid w:val="00195BAC"/>
    <w:rsid w:val="001A1991"/>
    <w:rsid w:val="001A24CA"/>
    <w:rsid w:val="001A5243"/>
    <w:rsid w:val="001B1DC7"/>
    <w:rsid w:val="001C2975"/>
    <w:rsid w:val="001C6662"/>
    <w:rsid w:val="001E3852"/>
    <w:rsid w:val="001E4A72"/>
    <w:rsid w:val="00202D94"/>
    <w:rsid w:val="00206B80"/>
    <w:rsid w:val="00213DC3"/>
    <w:rsid w:val="00214046"/>
    <w:rsid w:val="00224E32"/>
    <w:rsid w:val="00224E98"/>
    <w:rsid w:val="00241DC0"/>
    <w:rsid w:val="00242033"/>
    <w:rsid w:val="00244261"/>
    <w:rsid w:val="00257990"/>
    <w:rsid w:val="00264D94"/>
    <w:rsid w:val="0026555B"/>
    <w:rsid w:val="00271332"/>
    <w:rsid w:val="00281B3A"/>
    <w:rsid w:val="00282813"/>
    <w:rsid w:val="00283081"/>
    <w:rsid w:val="002924A4"/>
    <w:rsid w:val="00294D8A"/>
    <w:rsid w:val="002955DA"/>
    <w:rsid w:val="00295BB0"/>
    <w:rsid w:val="002A184A"/>
    <w:rsid w:val="002A3B60"/>
    <w:rsid w:val="002B000D"/>
    <w:rsid w:val="002B2337"/>
    <w:rsid w:val="002B380E"/>
    <w:rsid w:val="002B66B1"/>
    <w:rsid w:val="002C5B17"/>
    <w:rsid w:val="002D187B"/>
    <w:rsid w:val="002F7E69"/>
    <w:rsid w:val="0031172B"/>
    <w:rsid w:val="003124D0"/>
    <w:rsid w:val="00324C90"/>
    <w:rsid w:val="00334583"/>
    <w:rsid w:val="00334DF4"/>
    <w:rsid w:val="0033713D"/>
    <w:rsid w:val="003417FD"/>
    <w:rsid w:val="003459BE"/>
    <w:rsid w:val="00346EDD"/>
    <w:rsid w:val="00351595"/>
    <w:rsid w:val="003547F0"/>
    <w:rsid w:val="00357486"/>
    <w:rsid w:val="00361FF2"/>
    <w:rsid w:val="00363857"/>
    <w:rsid w:val="0037169B"/>
    <w:rsid w:val="00371CBF"/>
    <w:rsid w:val="003740BB"/>
    <w:rsid w:val="0037708C"/>
    <w:rsid w:val="003817BE"/>
    <w:rsid w:val="003826CA"/>
    <w:rsid w:val="0038566F"/>
    <w:rsid w:val="00385848"/>
    <w:rsid w:val="00396C21"/>
    <w:rsid w:val="00397005"/>
    <w:rsid w:val="003A1976"/>
    <w:rsid w:val="003B73EC"/>
    <w:rsid w:val="003C0F50"/>
    <w:rsid w:val="003D2B54"/>
    <w:rsid w:val="003E4CF6"/>
    <w:rsid w:val="003E5F41"/>
    <w:rsid w:val="003E66E1"/>
    <w:rsid w:val="003F7DEB"/>
    <w:rsid w:val="0040061C"/>
    <w:rsid w:val="004008AE"/>
    <w:rsid w:val="00406BC1"/>
    <w:rsid w:val="00406BD7"/>
    <w:rsid w:val="00406CDB"/>
    <w:rsid w:val="00422D81"/>
    <w:rsid w:val="00427ADD"/>
    <w:rsid w:val="00432C85"/>
    <w:rsid w:val="00446AF1"/>
    <w:rsid w:val="004568FF"/>
    <w:rsid w:val="004601E8"/>
    <w:rsid w:val="00464E4D"/>
    <w:rsid w:val="00490B5C"/>
    <w:rsid w:val="004927E4"/>
    <w:rsid w:val="0049608D"/>
    <w:rsid w:val="004B4912"/>
    <w:rsid w:val="004C4EC2"/>
    <w:rsid w:val="004D05E6"/>
    <w:rsid w:val="004D2FB9"/>
    <w:rsid w:val="00505DC2"/>
    <w:rsid w:val="00506EF6"/>
    <w:rsid w:val="0051125D"/>
    <w:rsid w:val="00533E2E"/>
    <w:rsid w:val="00534653"/>
    <w:rsid w:val="005370B1"/>
    <w:rsid w:val="0054132C"/>
    <w:rsid w:val="00542F1B"/>
    <w:rsid w:val="005439D0"/>
    <w:rsid w:val="00546215"/>
    <w:rsid w:val="00553339"/>
    <w:rsid w:val="00555E4F"/>
    <w:rsid w:val="00557701"/>
    <w:rsid w:val="00562DDA"/>
    <w:rsid w:val="00572F0E"/>
    <w:rsid w:val="00581903"/>
    <w:rsid w:val="0058725C"/>
    <w:rsid w:val="005A0889"/>
    <w:rsid w:val="005A0B5B"/>
    <w:rsid w:val="005A6F85"/>
    <w:rsid w:val="005C2411"/>
    <w:rsid w:val="005C5D05"/>
    <w:rsid w:val="005D2B75"/>
    <w:rsid w:val="005D3C60"/>
    <w:rsid w:val="005D70E0"/>
    <w:rsid w:val="005E3301"/>
    <w:rsid w:val="005E6646"/>
    <w:rsid w:val="005F156A"/>
    <w:rsid w:val="005F32B9"/>
    <w:rsid w:val="005F3645"/>
    <w:rsid w:val="006017D9"/>
    <w:rsid w:val="00601A9C"/>
    <w:rsid w:val="0060485A"/>
    <w:rsid w:val="006070C5"/>
    <w:rsid w:val="00615D90"/>
    <w:rsid w:val="00616421"/>
    <w:rsid w:val="00621B58"/>
    <w:rsid w:val="00632AAE"/>
    <w:rsid w:val="006422E7"/>
    <w:rsid w:val="00653EDE"/>
    <w:rsid w:val="00655A79"/>
    <w:rsid w:val="00660F61"/>
    <w:rsid w:val="00663C59"/>
    <w:rsid w:val="00664B75"/>
    <w:rsid w:val="006670AB"/>
    <w:rsid w:val="006722D6"/>
    <w:rsid w:val="006804A9"/>
    <w:rsid w:val="00693849"/>
    <w:rsid w:val="00695A9C"/>
    <w:rsid w:val="006A6012"/>
    <w:rsid w:val="006B2824"/>
    <w:rsid w:val="006C172C"/>
    <w:rsid w:val="006C29F4"/>
    <w:rsid w:val="006C3814"/>
    <w:rsid w:val="006C5DAD"/>
    <w:rsid w:val="006C7A84"/>
    <w:rsid w:val="006D13CE"/>
    <w:rsid w:val="006D1491"/>
    <w:rsid w:val="006D249F"/>
    <w:rsid w:val="006E7546"/>
    <w:rsid w:val="006F60C6"/>
    <w:rsid w:val="00703618"/>
    <w:rsid w:val="00706150"/>
    <w:rsid w:val="00711715"/>
    <w:rsid w:val="0072266F"/>
    <w:rsid w:val="00736CA1"/>
    <w:rsid w:val="007433C3"/>
    <w:rsid w:val="00744A39"/>
    <w:rsid w:val="00750196"/>
    <w:rsid w:val="00754E5A"/>
    <w:rsid w:val="00764BB6"/>
    <w:rsid w:val="007664D0"/>
    <w:rsid w:val="007710D4"/>
    <w:rsid w:val="00777256"/>
    <w:rsid w:val="007859FB"/>
    <w:rsid w:val="00787749"/>
    <w:rsid w:val="007932DD"/>
    <w:rsid w:val="007949FF"/>
    <w:rsid w:val="0079630F"/>
    <w:rsid w:val="007A539C"/>
    <w:rsid w:val="007A7941"/>
    <w:rsid w:val="007B726B"/>
    <w:rsid w:val="007D7160"/>
    <w:rsid w:val="007E387C"/>
    <w:rsid w:val="007E731C"/>
    <w:rsid w:val="007F3DE2"/>
    <w:rsid w:val="0080451F"/>
    <w:rsid w:val="00804FD2"/>
    <w:rsid w:val="0080524A"/>
    <w:rsid w:val="008114CD"/>
    <w:rsid w:val="008116B2"/>
    <w:rsid w:val="00815E6A"/>
    <w:rsid w:val="00817B2C"/>
    <w:rsid w:val="0082553C"/>
    <w:rsid w:val="00825F01"/>
    <w:rsid w:val="00832F60"/>
    <w:rsid w:val="00836455"/>
    <w:rsid w:val="00847555"/>
    <w:rsid w:val="00850A8A"/>
    <w:rsid w:val="00854183"/>
    <w:rsid w:val="008567F0"/>
    <w:rsid w:val="008632B8"/>
    <w:rsid w:val="008742DD"/>
    <w:rsid w:val="00876B12"/>
    <w:rsid w:val="008805AF"/>
    <w:rsid w:val="00890DC0"/>
    <w:rsid w:val="008945B3"/>
    <w:rsid w:val="008A5C5D"/>
    <w:rsid w:val="008A77CE"/>
    <w:rsid w:val="008B1A1A"/>
    <w:rsid w:val="008B65C5"/>
    <w:rsid w:val="008B7250"/>
    <w:rsid w:val="008C120E"/>
    <w:rsid w:val="008C1BCB"/>
    <w:rsid w:val="008D1C73"/>
    <w:rsid w:val="008D3262"/>
    <w:rsid w:val="008E3D3E"/>
    <w:rsid w:val="009046D4"/>
    <w:rsid w:val="00927F35"/>
    <w:rsid w:val="0093042F"/>
    <w:rsid w:val="00933838"/>
    <w:rsid w:val="00961F34"/>
    <w:rsid w:val="00980F02"/>
    <w:rsid w:val="00983223"/>
    <w:rsid w:val="009874B4"/>
    <w:rsid w:val="00987C0A"/>
    <w:rsid w:val="00990DDA"/>
    <w:rsid w:val="009963FB"/>
    <w:rsid w:val="009A05E4"/>
    <w:rsid w:val="009A1B01"/>
    <w:rsid w:val="009B3729"/>
    <w:rsid w:val="009B62FF"/>
    <w:rsid w:val="009B7568"/>
    <w:rsid w:val="009D16D0"/>
    <w:rsid w:val="009F25C5"/>
    <w:rsid w:val="009F6895"/>
    <w:rsid w:val="00A02BD8"/>
    <w:rsid w:val="00A04BD7"/>
    <w:rsid w:val="00A05B9E"/>
    <w:rsid w:val="00A07BE9"/>
    <w:rsid w:val="00A31023"/>
    <w:rsid w:val="00A32CB3"/>
    <w:rsid w:val="00A3643A"/>
    <w:rsid w:val="00A37B3A"/>
    <w:rsid w:val="00A4478E"/>
    <w:rsid w:val="00A45425"/>
    <w:rsid w:val="00A45A04"/>
    <w:rsid w:val="00A500E1"/>
    <w:rsid w:val="00A50B83"/>
    <w:rsid w:val="00A5516A"/>
    <w:rsid w:val="00A623E2"/>
    <w:rsid w:val="00A7204A"/>
    <w:rsid w:val="00A840C6"/>
    <w:rsid w:val="00A850FB"/>
    <w:rsid w:val="00A90E09"/>
    <w:rsid w:val="00AA3F59"/>
    <w:rsid w:val="00AB1D51"/>
    <w:rsid w:val="00AB3BC5"/>
    <w:rsid w:val="00AB4958"/>
    <w:rsid w:val="00AC02BE"/>
    <w:rsid w:val="00AC3F3D"/>
    <w:rsid w:val="00AD1AE7"/>
    <w:rsid w:val="00AD6021"/>
    <w:rsid w:val="00AE4E64"/>
    <w:rsid w:val="00AF2D62"/>
    <w:rsid w:val="00B00321"/>
    <w:rsid w:val="00B00BA2"/>
    <w:rsid w:val="00B06265"/>
    <w:rsid w:val="00B14482"/>
    <w:rsid w:val="00B205FA"/>
    <w:rsid w:val="00B33B4A"/>
    <w:rsid w:val="00B33FC4"/>
    <w:rsid w:val="00B34CAB"/>
    <w:rsid w:val="00B46B47"/>
    <w:rsid w:val="00B47EEE"/>
    <w:rsid w:val="00B62CC4"/>
    <w:rsid w:val="00B66B6E"/>
    <w:rsid w:val="00B842C1"/>
    <w:rsid w:val="00B84E09"/>
    <w:rsid w:val="00B862B9"/>
    <w:rsid w:val="00B94BB6"/>
    <w:rsid w:val="00BA5FF8"/>
    <w:rsid w:val="00BB108C"/>
    <w:rsid w:val="00BB2153"/>
    <w:rsid w:val="00BC133A"/>
    <w:rsid w:val="00BC28F6"/>
    <w:rsid w:val="00BC63F4"/>
    <w:rsid w:val="00BD2239"/>
    <w:rsid w:val="00BD7118"/>
    <w:rsid w:val="00BE16A7"/>
    <w:rsid w:val="00BF3D82"/>
    <w:rsid w:val="00C0255A"/>
    <w:rsid w:val="00C03F2D"/>
    <w:rsid w:val="00C04728"/>
    <w:rsid w:val="00C069D9"/>
    <w:rsid w:val="00C100B9"/>
    <w:rsid w:val="00C11438"/>
    <w:rsid w:val="00C2167E"/>
    <w:rsid w:val="00C25B73"/>
    <w:rsid w:val="00C27005"/>
    <w:rsid w:val="00C34F7B"/>
    <w:rsid w:val="00C42E3A"/>
    <w:rsid w:val="00C436BE"/>
    <w:rsid w:val="00C44C84"/>
    <w:rsid w:val="00C451CD"/>
    <w:rsid w:val="00C538F3"/>
    <w:rsid w:val="00C63A55"/>
    <w:rsid w:val="00C75897"/>
    <w:rsid w:val="00C77C66"/>
    <w:rsid w:val="00C77F79"/>
    <w:rsid w:val="00C84658"/>
    <w:rsid w:val="00C84B3C"/>
    <w:rsid w:val="00C853FB"/>
    <w:rsid w:val="00C85465"/>
    <w:rsid w:val="00CA036C"/>
    <w:rsid w:val="00CA078A"/>
    <w:rsid w:val="00CB2621"/>
    <w:rsid w:val="00CB4ED1"/>
    <w:rsid w:val="00CC5953"/>
    <w:rsid w:val="00CC5A87"/>
    <w:rsid w:val="00CD18F2"/>
    <w:rsid w:val="00CD4011"/>
    <w:rsid w:val="00CE57C1"/>
    <w:rsid w:val="00CF259C"/>
    <w:rsid w:val="00CF406D"/>
    <w:rsid w:val="00CF63F3"/>
    <w:rsid w:val="00D0171A"/>
    <w:rsid w:val="00D02042"/>
    <w:rsid w:val="00D03B24"/>
    <w:rsid w:val="00D054B0"/>
    <w:rsid w:val="00D1135D"/>
    <w:rsid w:val="00D20AD3"/>
    <w:rsid w:val="00D23FAA"/>
    <w:rsid w:val="00D40D8B"/>
    <w:rsid w:val="00D47B4C"/>
    <w:rsid w:val="00D52E8F"/>
    <w:rsid w:val="00D6749D"/>
    <w:rsid w:val="00D677E2"/>
    <w:rsid w:val="00D71DBE"/>
    <w:rsid w:val="00D73519"/>
    <w:rsid w:val="00D7396F"/>
    <w:rsid w:val="00D777D4"/>
    <w:rsid w:val="00D8267B"/>
    <w:rsid w:val="00D8561C"/>
    <w:rsid w:val="00D8585F"/>
    <w:rsid w:val="00D93979"/>
    <w:rsid w:val="00D94830"/>
    <w:rsid w:val="00DA17C3"/>
    <w:rsid w:val="00DA52A0"/>
    <w:rsid w:val="00DB290D"/>
    <w:rsid w:val="00DB680F"/>
    <w:rsid w:val="00DB73D3"/>
    <w:rsid w:val="00DB7A1B"/>
    <w:rsid w:val="00DC0D45"/>
    <w:rsid w:val="00DC0F36"/>
    <w:rsid w:val="00DC50A5"/>
    <w:rsid w:val="00DD7BB6"/>
    <w:rsid w:val="00DE1DF6"/>
    <w:rsid w:val="00DE3D5D"/>
    <w:rsid w:val="00DE51F2"/>
    <w:rsid w:val="00DF02B4"/>
    <w:rsid w:val="00E02974"/>
    <w:rsid w:val="00E03AA7"/>
    <w:rsid w:val="00E07626"/>
    <w:rsid w:val="00E17451"/>
    <w:rsid w:val="00E24D88"/>
    <w:rsid w:val="00E2680F"/>
    <w:rsid w:val="00E322D5"/>
    <w:rsid w:val="00E4054A"/>
    <w:rsid w:val="00E46B3E"/>
    <w:rsid w:val="00E46D09"/>
    <w:rsid w:val="00E50C15"/>
    <w:rsid w:val="00E52F8C"/>
    <w:rsid w:val="00E5653E"/>
    <w:rsid w:val="00E57B95"/>
    <w:rsid w:val="00E57D47"/>
    <w:rsid w:val="00E60060"/>
    <w:rsid w:val="00E6141D"/>
    <w:rsid w:val="00E62C2D"/>
    <w:rsid w:val="00E633F4"/>
    <w:rsid w:val="00E6717B"/>
    <w:rsid w:val="00E73FBC"/>
    <w:rsid w:val="00EB7292"/>
    <w:rsid w:val="00EC648A"/>
    <w:rsid w:val="00ED1C8F"/>
    <w:rsid w:val="00ED444C"/>
    <w:rsid w:val="00EF0910"/>
    <w:rsid w:val="00EF3A53"/>
    <w:rsid w:val="00EF41DE"/>
    <w:rsid w:val="00F011B8"/>
    <w:rsid w:val="00F01807"/>
    <w:rsid w:val="00F03F32"/>
    <w:rsid w:val="00F049F2"/>
    <w:rsid w:val="00F04B11"/>
    <w:rsid w:val="00F06FC8"/>
    <w:rsid w:val="00F102E2"/>
    <w:rsid w:val="00F22887"/>
    <w:rsid w:val="00F3225F"/>
    <w:rsid w:val="00F323C0"/>
    <w:rsid w:val="00F475BC"/>
    <w:rsid w:val="00F514FA"/>
    <w:rsid w:val="00F57C12"/>
    <w:rsid w:val="00F75ABB"/>
    <w:rsid w:val="00F75C80"/>
    <w:rsid w:val="00F846DB"/>
    <w:rsid w:val="00FA52A2"/>
    <w:rsid w:val="00FB3ABF"/>
    <w:rsid w:val="00FB7F07"/>
    <w:rsid w:val="00FD05E5"/>
    <w:rsid w:val="00FD2E3D"/>
    <w:rsid w:val="00FD61EB"/>
    <w:rsid w:val="00FD6881"/>
    <w:rsid w:val="00FE45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B14C8D"/>
  <w15:docId w15:val="{BE9D5EE1-71C7-4A41-847B-CEE571B9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45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ABB"/>
  </w:style>
  <w:style w:type="paragraph" w:styleId="Footer">
    <w:name w:val="footer"/>
    <w:basedOn w:val="Normal"/>
    <w:link w:val="FooterChar"/>
    <w:uiPriority w:val="99"/>
    <w:unhideWhenUsed/>
    <w:rsid w:val="00F75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ABB"/>
  </w:style>
  <w:style w:type="paragraph" w:styleId="BalloonText">
    <w:name w:val="Balloon Text"/>
    <w:basedOn w:val="Normal"/>
    <w:link w:val="BalloonTextChar"/>
    <w:uiPriority w:val="99"/>
    <w:semiHidden/>
    <w:unhideWhenUsed/>
    <w:rsid w:val="00E50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C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43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B7F07"/>
  </w:style>
  <w:style w:type="character" w:styleId="Emphasis">
    <w:name w:val="Emphasis"/>
    <w:basedOn w:val="DefaultParagraphFont"/>
    <w:uiPriority w:val="20"/>
    <w:qFormat/>
    <w:rsid w:val="00FB7F07"/>
    <w:rPr>
      <w:i/>
      <w:iCs/>
    </w:rPr>
  </w:style>
  <w:style w:type="table" w:styleId="TableGrid">
    <w:name w:val="Table Grid"/>
    <w:basedOn w:val="TableNormal"/>
    <w:uiPriority w:val="59"/>
    <w:rsid w:val="002B2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A05B9E"/>
  </w:style>
  <w:style w:type="paragraph" w:styleId="BodyText">
    <w:name w:val="Body Text"/>
    <w:basedOn w:val="Normal"/>
    <w:link w:val="BodyTextChar"/>
    <w:rsid w:val="00A05B9E"/>
    <w:pPr>
      <w:suppressAutoHyphens/>
      <w:spacing w:after="120"/>
    </w:pPr>
    <w:rPr>
      <w:rFonts w:ascii="Calibri" w:eastAsia="WenQuanYi Micro Hei" w:hAnsi="Calibri" w:cs="font305"/>
      <w:kern w:val="1"/>
    </w:rPr>
  </w:style>
  <w:style w:type="character" w:customStyle="1" w:styleId="BodyTextChar">
    <w:name w:val="Body Text Char"/>
    <w:basedOn w:val="DefaultParagraphFont"/>
    <w:link w:val="BodyText"/>
    <w:rsid w:val="00A05B9E"/>
    <w:rPr>
      <w:rFonts w:ascii="Calibri" w:eastAsia="WenQuanYi Micro Hei" w:hAnsi="Calibri" w:cs="font305"/>
      <w:kern w:val="1"/>
    </w:rPr>
  </w:style>
  <w:style w:type="character" w:customStyle="1" w:styleId="gi">
    <w:name w:val="gi"/>
    <w:basedOn w:val="DefaultParagraphFont"/>
    <w:rsid w:val="00A05B9E"/>
  </w:style>
  <w:style w:type="character" w:styleId="Hyperlink">
    <w:name w:val="Hyperlink"/>
    <w:basedOn w:val="DefaultParagraphFont"/>
    <w:uiPriority w:val="99"/>
    <w:unhideWhenUsed/>
    <w:rsid w:val="00D23FAA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B06265"/>
    <w:pPr>
      <w:suppressLineNumbers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go">
    <w:name w:val="go"/>
    <w:basedOn w:val="DefaultParagraphFont"/>
    <w:rsid w:val="00FD61EB"/>
  </w:style>
  <w:style w:type="paragraph" w:customStyle="1" w:styleId="BulletPoints">
    <w:name w:val="Bullet Points"/>
    <w:basedOn w:val="Normal"/>
    <w:rsid w:val="007710D4"/>
    <w:pPr>
      <w:numPr>
        <w:numId w:val="26"/>
      </w:numPr>
      <w:spacing w:before="120" w:after="0" w:line="240" w:lineRule="auto"/>
    </w:pPr>
    <w:rPr>
      <w:rFonts w:ascii="Calibri" w:eastAsia="Times New Roman" w:hAnsi="Calibri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B7A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A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7A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A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7A1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94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6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1572">
          <w:marLeft w:val="274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7684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8174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4307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0045">
          <w:marLeft w:val="274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343">
          <w:marLeft w:val="274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86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8516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0319">
          <w:marLeft w:val="274"/>
          <w:marRight w:val="0"/>
          <w:marTop w:val="0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5124">
          <w:marLeft w:val="274"/>
          <w:marRight w:val="0"/>
          <w:marTop w:val="0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7082">
          <w:marLeft w:val="274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7962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77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38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7307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5709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32031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0704">
          <w:marLeft w:val="533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bm.com/in/e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ibm.com/in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C0102-3F7A-4D32-B1A7-DC888DA5E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mourya</dc:creator>
  <cp:lastModifiedBy>sunil mourya</cp:lastModifiedBy>
  <cp:revision>81</cp:revision>
  <cp:lastPrinted>2014-04-10T10:38:00Z</cp:lastPrinted>
  <dcterms:created xsi:type="dcterms:W3CDTF">2018-06-02T14:12:00Z</dcterms:created>
  <dcterms:modified xsi:type="dcterms:W3CDTF">2019-01-23T17:06:00Z</dcterms:modified>
</cp:coreProperties>
</file>